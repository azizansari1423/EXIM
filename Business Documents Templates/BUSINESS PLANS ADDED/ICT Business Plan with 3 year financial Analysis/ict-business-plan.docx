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F87BF8" w:rsidRDefault="00F87BF8" w:rsidP="00F87BF8">
      <w:pPr>
        <w:rPr>
          <w:rFonts w:ascii="Verdana" w:eastAsia="Verdana" w:hAnsi="Verdana" w:cs="Verdana"/>
          <w:sz w:val="20"/>
        </w:rPr>
      </w:pPr>
      <w:bookmarkStart w:id="0" w:name="TopicLegalPage"/>
      <w:bookmarkStart w:id="1" w:name="BodyTopicLegalPage"/>
    </w:p>
    <w:bookmarkEnd w:id="0"/>
    <w:bookmarkEnd w:id="1"/>
    <w:p w:rsidR="00F87BF8" w:rsidRDefault="00F87BF8" w:rsidP="00F87BF8">
      <w:pPr>
        <w:pStyle w:val="SubtitleCover"/>
      </w:pPr>
      <w:r>
        <w:t>Business Plan</w:t>
      </w:r>
      <w:r>
        <w:br/>
      </w:r>
    </w:p>
    <w:p w:rsidR="00F87BF8" w:rsidRDefault="00F87BF8" w:rsidP="00F87BF8">
      <w:pPr>
        <w:pStyle w:val="TitleCover"/>
      </w:pPr>
      <w:proofErr w:type="spellStart"/>
      <w:r>
        <w:t>Utibe</w:t>
      </w:r>
      <w:proofErr w:type="spellEnd"/>
      <w:r>
        <w:t xml:space="preserve"> </w:t>
      </w:r>
      <w:r>
        <w:t xml:space="preserve">ICT </w:t>
      </w:r>
      <w:r>
        <w:t>Company</w:t>
      </w:r>
    </w:p>
    <w:p w:rsidR="00F87BF8" w:rsidRDefault="00E81CA7" w:rsidP="00F87BF8">
      <w:pPr>
        <w:pStyle w:val="PartSubtitle"/>
      </w:pPr>
      <w:r>
        <w:t xml:space="preserve">Providing </w:t>
      </w:r>
      <w:r w:rsidR="00F87BF8">
        <w:t xml:space="preserve">Quality </w:t>
      </w:r>
      <w:r>
        <w:t>ICT Service</w:t>
      </w:r>
    </w:p>
    <w:p w:rsidR="00F87BF8" w:rsidRDefault="00F87BF8" w:rsidP="00F87BF8">
      <w:pPr>
        <w:pStyle w:val="BodyText"/>
      </w:pPr>
    </w:p>
    <w:p w:rsidR="00F87BF8" w:rsidRDefault="00F87BF8" w:rsidP="00F87BF8">
      <w:pPr>
        <w:pStyle w:val="BodyText"/>
      </w:pPr>
    </w:p>
    <w:p w:rsidR="00F87BF8" w:rsidRDefault="00F87BF8" w:rsidP="00F87BF8">
      <w:pPr>
        <w:pStyle w:val="BodyText"/>
      </w:pPr>
    </w:p>
    <w:p w:rsidR="00F87BF8" w:rsidRDefault="00F87BF8" w:rsidP="00F87BF8">
      <w:pPr>
        <w:pStyle w:val="BodyText"/>
      </w:pPr>
    </w:p>
    <w:p w:rsidR="00F87BF8" w:rsidRDefault="00F87BF8" w:rsidP="00F87BF8">
      <w:pPr>
        <w:pStyle w:val="BodyText"/>
      </w:pPr>
    </w:p>
    <w:p w:rsidR="00F87BF8" w:rsidRDefault="00F87BF8" w:rsidP="00F87BF8">
      <w:pPr>
        <w:pStyle w:val="BodyText"/>
      </w:pPr>
    </w:p>
    <w:p w:rsidR="00F87BF8" w:rsidRDefault="00F87BF8" w:rsidP="00F87BF8">
      <w:pPr>
        <w:pStyle w:val="BodyText"/>
      </w:pPr>
    </w:p>
    <w:p w:rsidR="00F87BF8" w:rsidRPr="00F66CAF" w:rsidRDefault="00F87BF8" w:rsidP="00F87BF8">
      <w:pPr>
        <w:pStyle w:val="BodyText"/>
      </w:pPr>
      <w:r w:rsidRPr="00F66CAF">
        <w:t>This business plan is intended solely for informational purposes to assist in determining if you with a due-diligence investigation of this project.  The information contained herein is believed to be reliable, but the management team makes no representations or warranties with respect to this information.  The financial projections that are part of this plan represent estimates based on extensive research and on assumptions considered reasonable, but they are of course not guaranteed.  The contents of this plan are confidential and are not to be reproduced with express written consent.</w:t>
      </w:r>
    </w:p>
    <w:p w:rsidR="00F87BF8" w:rsidRDefault="00F87BF8" w:rsidP="00F87BF8">
      <w:pPr>
        <w:spacing w:after="280" w:afterAutospacing="1"/>
        <w:rPr>
          <w:rFonts w:ascii="Verdana" w:eastAsia="Verdana" w:hAnsi="Verdana" w:cs="Verdana"/>
          <w:sz w:val="20"/>
        </w:rPr>
      </w:pPr>
    </w:p>
    <w:p w:rsidR="00F87BF8" w:rsidRDefault="00F87BF8" w:rsidP="00F87BF8">
      <w:pPr>
        <w:spacing w:after="280" w:afterAutospacing="1"/>
        <w:rPr>
          <w:rFonts w:ascii="Verdana" w:eastAsia="Verdana" w:hAnsi="Verdana" w:cs="Verdana"/>
          <w:sz w:val="20"/>
        </w:rPr>
      </w:pPr>
    </w:p>
    <w:p w:rsidR="00F87BF8" w:rsidRDefault="00F87BF8" w:rsidP="00F87BF8">
      <w:pPr>
        <w:pStyle w:val="BodyText"/>
        <w:rPr>
          <w:rFonts w:eastAsia="Verdana"/>
        </w:rPr>
      </w:pPr>
      <w:r>
        <w:rPr>
          <w:rFonts w:eastAsia="Verdana"/>
        </w:rPr>
        <w:br w:type="page"/>
      </w:r>
    </w:p>
    <w:p w:rsidR="00F87BF8" w:rsidRDefault="00F87BF8" w:rsidP="00F87BF8">
      <w:pPr>
        <w:spacing w:after="280" w:afterAutospacing="1"/>
        <w:rPr>
          <w:rFonts w:ascii="Verdana" w:eastAsia="Verdana" w:hAnsi="Verdana" w:cs="Verdana"/>
          <w:sz w:val="20"/>
        </w:rPr>
      </w:pPr>
    </w:p>
    <w:p w:rsidR="00F87BF8" w:rsidRDefault="00F87BF8" w:rsidP="00F87BF8">
      <w:pPr>
        <w:rPr>
          <w:rFonts w:eastAsia="Verdana"/>
        </w:rPr>
      </w:pPr>
    </w:p>
    <w:p w:rsidR="00F87BF8" w:rsidRDefault="00F87BF8" w:rsidP="00F87BF8">
      <w:pPr>
        <w:rPr>
          <w:rFonts w:eastAsia="Verdana"/>
        </w:rPr>
      </w:pPr>
    </w:p>
    <w:p w:rsidR="00F87BF8" w:rsidRDefault="00F87BF8" w:rsidP="00F87BF8">
      <w:pPr>
        <w:rPr>
          <w:rFonts w:eastAsia="Verdana"/>
        </w:rPr>
      </w:pPr>
    </w:p>
    <w:p w:rsidR="00F87BF8" w:rsidRDefault="00F87BF8" w:rsidP="00F87BF8">
      <w:pPr>
        <w:rPr>
          <w:rFonts w:eastAsia="Verdana"/>
        </w:rPr>
      </w:pPr>
    </w:p>
    <w:p w:rsidR="00F87BF8" w:rsidRDefault="00F87BF8" w:rsidP="00F87BF8">
      <w:pPr>
        <w:rPr>
          <w:rFonts w:eastAsia="Verdana"/>
        </w:rPr>
      </w:pPr>
    </w:p>
    <w:p w:rsidR="00F87BF8" w:rsidRDefault="00F87BF8" w:rsidP="00F87BF8">
      <w:pPr>
        <w:rPr>
          <w:rFonts w:eastAsia="Verdana"/>
        </w:rPr>
      </w:pPr>
    </w:p>
    <w:p w:rsidR="00F87BF8" w:rsidRDefault="00F87BF8" w:rsidP="00F87BF8">
      <w:pPr>
        <w:rPr>
          <w:rFonts w:eastAsia="Verdana"/>
        </w:rPr>
      </w:pPr>
    </w:p>
    <w:p w:rsidR="00F87BF8" w:rsidRDefault="00F87BF8" w:rsidP="00F87BF8">
      <w:pPr>
        <w:rPr>
          <w:rFonts w:eastAsia="Verdana"/>
        </w:rPr>
      </w:pPr>
    </w:p>
    <w:p w:rsidR="00F87BF8" w:rsidRDefault="00F87BF8" w:rsidP="00F87BF8">
      <w:r w:rsidRPr="00883134">
        <w:rPr>
          <w:sz w:val="72"/>
        </w:rPr>
        <w:t>CONTACT INFORMATION</w:t>
      </w:r>
      <w:r>
        <w:t>:</w:t>
      </w:r>
    </w:p>
    <w:p w:rsidR="00F87BF8" w:rsidRDefault="00F87BF8" w:rsidP="00F87BF8"/>
    <w:p w:rsidR="00F87BF8" w:rsidRPr="002D4757" w:rsidRDefault="00F87BF8" w:rsidP="00F87BF8">
      <w:pPr>
        <w:rPr>
          <w:sz w:val="44"/>
        </w:rPr>
      </w:pPr>
      <w:r w:rsidRPr="002D4757">
        <w:rPr>
          <w:sz w:val="44"/>
        </w:rPr>
        <w:t xml:space="preserve">Company: </w:t>
      </w:r>
      <w:proofErr w:type="spellStart"/>
      <w:r>
        <w:rPr>
          <w:sz w:val="44"/>
        </w:rPr>
        <w:t>Utibe</w:t>
      </w:r>
      <w:proofErr w:type="spellEnd"/>
      <w:r>
        <w:rPr>
          <w:sz w:val="44"/>
        </w:rPr>
        <w:t xml:space="preserve"> </w:t>
      </w:r>
      <w:r>
        <w:rPr>
          <w:sz w:val="44"/>
        </w:rPr>
        <w:t>ICT Firm</w:t>
      </w:r>
    </w:p>
    <w:p w:rsidR="00F87BF8" w:rsidRDefault="00F87BF8" w:rsidP="00F87BF8">
      <w:pPr>
        <w:rPr>
          <w:sz w:val="44"/>
        </w:rPr>
      </w:pPr>
    </w:p>
    <w:p w:rsidR="00F87BF8" w:rsidRPr="002D4757" w:rsidRDefault="00F87BF8" w:rsidP="00F87BF8">
      <w:pPr>
        <w:rPr>
          <w:sz w:val="44"/>
        </w:rPr>
      </w:pPr>
      <w:r w:rsidRPr="002D4757">
        <w:rPr>
          <w:sz w:val="44"/>
        </w:rPr>
        <w:t xml:space="preserve">Address: 12, </w:t>
      </w:r>
      <w:proofErr w:type="spellStart"/>
      <w:r>
        <w:rPr>
          <w:sz w:val="44"/>
        </w:rPr>
        <w:t>Utibe</w:t>
      </w:r>
      <w:proofErr w:type="spellEnd"/>
      <w:r>
        <w:rPr>
          <w:sz w:val="44"/>
        </w:rPr>
        <w:t xml:space="preserve"> Street, </w:t>
      </w:r>
      <w:r>
        <w:rPr>
          <w:sz w:val="44"/>
        </w:rPr>
        <w:t>Lagos</w:t>
      </w:r>
      <w:r>
        <w:rPr>
          <w:sz w:val="44"/>
        </w:rPr>
        <w:t xml:space="preserve"> State.</w:t>
      </w:r>
    </w:p>
    <w:p w:rsidR="00F87BF8" w:rsidRDefault="00F87BF8" w:rsidP="00F87BF8">
      <w:pPr>
        <w:rPr>
          <w:sz w:val="44"/>
        </w:rPr>
      </w:pPr>
    </w:p>
    <w:p w:rsidR="00F87BF8" w:rsidRPr="002D4757" w:rsidRDefault="00F87BF8" w:rsidP="00F87BF8">
      <w:pPr>
        <w:rPr>
          <w:sz w:val="44"/>
        </w:rPr>
      </w:pPr>
      <w:r w:rsidRPr="002D4757">
        <w:rPr>
          <w:sz w:val="44"/>
        </w:rPr>
        <w:t>Phone: 0</w:t>
      </w:r>
      <w:r>
        <w:rPr>
          <w:sz w:val="44"/>
        </w:rPr>
        <w:t>7031542324</w:t>
      </w:r>
    </w:p>
    <w:p w:rsidR="00F87BF8" w:rsidRDefault="00F87BF8" w:rsidP="00F87BF8">
      <w:pPr>
        <w:rPr>
          <w:sz w:val="44"/>
        </w:rPr>
      </w:pPr>
    </w:p>
    <w:p w:rsidR="00F87BF8" w:rsidRDefault="00F87BF8" w:rsidP="00F87BF8">
      <w:pPr>
        <w:rPr>
          <w:sz w:val="44"/>
        </w:rPr>
      </w:pPr>
      <w:r w:rsidRPr="002D4757">
        <w:rPr>
          <w:sz w:val="44"/>
        </w:rPr>
        <w:t xml:space="preserve">Email: </w:t>
      </w:r>
      <w:hyperlink r:id="rId7" w:history="1">
        <w:r w:rsidRPr="00051149">
          <w:rPr>
            <w:rStyle w:val="Hyperlink"/>
            <w:sz w:val="44"/>
          </w:rPr>
          <w:t>utibeman@gmail.com</w:t>
        </w:r>
      </w:hyperlink>
    </w:p>
    <w:p w:rsidR="00F87BF8" w:rsidRDefault="00F87BF8" w:rsidP="00F87BF8">
      <w:pPr>
        <w:spacing w:before="100" w:beforeAutospacing="1" w:after="100" w:afterAutospacing="1"/>
        <w:outlineLvl w:val="0"/>
        <w:rPr>
          <w:rFonts w:ascii="Verdana" w:hAnsi="Verdana"/>
          <w:b/>
          <w:bCs/>
          <w:kern w:val="36"/>
          <w:sz w:val="20"/>
          <w:lang w:val="en-US" w:eastAsia="en-US"/>
        </w:rPr>
      </w:pPr>
      <w:bookmarkStart w:id="2" w:name="_Toc442522921"/>
      <w:r>
        <w:rPr>
          <w:sz w:val="44"/>
        </w:rPr>
        <w:t>Website: www.utibeetim.com</w:t>
      </w:r>
      <w:bookmarkEnd w:id="2"/>
    </w:p>
    <w:p w:rsidR="00E81CA7" w:rsidRDefault="00E81CA7">
      <w:pPr>
        <w:spacing w:after="200" w:line="276" w:lineRule="auto"/>
        <w:rPr>
          <w:rFonts w:ascii="Verdana" w:hAnsi="Verdana"/>
          <w:b/>
          <w:bCs/>
          <w:kern w:val="36"/>
          <w:sz w:val="20"/>
          <w:lang w:val="en-US" w:eastAsia="en-US"/>
        </w:rPr>
      </w:pPr>
    </w:p>
    <w:p w:rsidR="00E81CA7" w:rsidRDefault="00E81CA7">
      <w:pPr>
        <w:spacing w:after="200" w:line="276" w:lineRule="auto"/>
        <w:rPr>
          <w:rFonts w:ascii="Verdana" w:hAnsi="Verdana"/>
          <w:b/>
          <w:bCs/>
          <w:kern w:val="36"/>
          <w:sz w:val="20"/>
          <w:lang w:val="en-US" w:eastAsia="en-US"/>
        </w:rPr>
      </w:pPr>
      <w:r>
        <w:rPr>
          <w:rFonts w:ascii="Verdana" w:hAnsi="Verdana"/>
          <w:b/>
          <w:bCs/>
          <w:kern w:val="36"/>
          <w:sz w:val="20"/>
          <w:lang w:val="en-US" w:eastAsia="en-US"/>
        </w:rPr>
        <w:br w:type="page"/>
      </w:r>
    </w:p>
    <w:sdt>
      <w:sdtPr>
        <w:id w:val="1571463506"/>
        <w:docPartObj>
          <w:docPartGallery w:val="Table of Contents"/>
          <w:docPartUnique/>
        </w:docPartObj>
      </w:sdtPr>
      <w:sdtEndPr>
        <w:rPr>
          <w:rFonts w:ascii="Times New Roman" w:eastAsia="Times New Roman" w:hAnsi="Times New Roman" w:cs="Times New Roman"/>
          <w:noProof/>
          <w:color w:val="auto"/>
          <w:sz w:val="24"/>
          <w:szCs w:val="20"/>
          <w:lang w:val="en-AU" w:eastAsia="zh-CN"/>
        </w:rPr>
      </w:sdtEndPr>
      <w:sdtContent>
        <w:p w:rsidR="00445337" w:rsidRDefault="00445337">
          <w:pPr>
            <w:pStyle w:val="TOCHeading"/>
          </w:pPr>
          <w:r>
            <w:t>Table of Contents</w:t>
          </w:r>
        </w:p>
        <w:p w:rsidR="00445337" w:rsidRDefault="00445337">
          <w:pPr>
            <w:pStyle w:val="TOC1"/>
            <w:tabs>
              <w:tab w:val="right" w:leader="dot" w:pos="9350"/>
            </w:tabs>
            <w:rPr>
              <w:noProof/>
            </w:rPr>
          </w:pPr>
          <w:r>
            <w:fldChar w:fldCharType="begin"/>
          </w:r>
          <w:r>
            <w:instrText xml:space="preserve"> TOC \o "1-3" \h \z \u </w:instrText>
          </w:r>
          <w:r>
            <w:fldChar w:fldCharType="separate"/>
          </w:r>
          <w:hyperlink w:anchor="_Toc442522921" w:history="1">
            <w:r w:rsidRPr="002B1BC2">
              <w:rPr>
                <w:rStyle w:val="Hyperlink"/>
                <w:noProof/>
              </w:rPr>
              <w:t>Website: www.utibeetim.com</w:t>
            </w:r>
            <w:r>
              <w:rPr>
                <w:noProof/>
                <w:webHidden/>
              </w:rPr>
              <w:tab/>
            </w:r>
            <w:r>
              <w:rPr>
                <w:noProof/>
                <w:webHidden/>
              </w:rPr>
              <w:fldChar w:fldCharType="begin"/>
            </w:r>
            <w:r>
              <w:rPr>
                <w:noProof/>
                <w:webHidden/>
              </w:rPr>
              <w:instrText xml:space="preserve"> PAGEREF _Toc442522921 \h </w:instrText>
            </w:r>
            <w:r>
              <w:rPr>
                <w:noProof/>
                <w:webHidden/>
              </w:rPr>
            </w:r>
            <w:r>
              <w:rPr>
                <w:noProof/>
                <w:webHidden/>
              </w:rPr>
              <w:fldChar w:fldCharType="separate"/>
            </w:r>
            <w:r>
              <w:rPr>
                <w:noProof/>
                <w:webHidden/>
              </w:rPr>
              <w:t>2</w:t>
            </w:r>
            <w:r>
              <w:rPr>
                <w:noProof/>
                <w:webHidden/>
              </w:rPr>
              <w:fldChar w:fldCharType="end"/>
            </w:r>
          </w:hyperlink>
        </w:p>
        <w:p w:rsidR="00445337" w:rsidRDefault="00445337">
          <w:pPr>
            <w:pStyle w:val="TOC1"/>
            <w:tabs>
              <w:tab w:val="right" w:leader="dot" w:pos="9350"/>
            </w:tabs>
            <w:rPr>
              <w:noProof/>
            </w:rPr>
          </w:pPr>
          <w:hyperlink w:anchor="_Toc442522922" w:history="1">
            <w:r w:rsidRPr="002B1BC2">
              <w:rPr>
                <w:rStyle w:val="Hyperlink"/>
                <w:rFonts w:ascii="Verdana" w:eastAsia="Verdana" w:hAnsi="Verdana"/>
                <w:noProof/>
                <w:color w:val="6666FF" w:themeColor="hyperlink" w:themeTint="99"/>
              </w:rPr>
              <w:t>1.0 Executive Summary</w:t>
            </w:r>
            <w:r>
              <w:rPr>
                <w:noProof/>
                <w:webHidden/>
              </w:rPr>
              <w:tab/>
            </w:r>
            <w:r>
              <w:rPr>
                <w:noProof/>
                <w:webHidden/>
              </w:rPr>
              <w:fldChar w:fldCharType="begin"/>
            </w:r>
            <w:r>
              <w:rPr>
                <w:noProof/>
                <w:webHidden/>
              </w:rPr>
              <w:instrText xml:space="preserve"> PAGEREF _Toc442522922 \h </w:instrText>
            </w:r>
            <w:r>
              <w:rPr>
                <w:noProof/>
                <w:webHidden/>
              </w:rPr>
            </w:r>
            <w:r>
              <w:rPr>
                <w:noProof/>
                <w:webHidden/>
              </w:rPr>
              <w:fldChar w:fldCharType="separate"/>
            </w:r>
            <w:r>
              <w:rPr>
                <w:noProof/>
                <w:webHidden/>
              </w:rPr>
              <w:t>4</w:t>
            </w:r>
            <w:r>
              <w:rPr>
                <w:noProof/>
                <w:webHidden/>
              </w:rPr>
              <w:fldChar w:fldCharType="end"/>
            </w:r>
          </w:hyperlink>
        </w:p>
        <w:p w:rsidR="00445337" w:rsidRDefault="00445337">
          <w:pPr>
            <w:pStyle w:val="TOC2"/>
            <w:tabs>
              <w:tab w:val="right" w:leader="dot" w:pos="9350"/>
            </w:tabs>
            <w:rPr>
              <w:noProof/>
            </w:rPr>
          </w:pPr>
          <w:hyperlink w:anchor="_Toc442522923" w:history="1">
            <w:r w:rsidRPr="002B1BC2">
              <w:rPr>
                <w:rStyle w:val="Hyperlink"/>
                <w:rFonts w:ascii="Verdana" w:eastAsia="Verdana" w:hAnsi="Verdana" w:cs="Verdana"/>
                <w:noProof/>
              </w:rPr>
              <w:t>1.1 Objectives</w:t>
            </w:r>
            <w:r>
              <w:rPr>
                <w:noProof/>
                <w:webHidden/>
              </w:rPr>
              <w:tab/>
            </w:r>
            <w:r>
              <w:rPr>
                <w:noProof/>
                <w:webHidden/>
              </w:rPr>
              <w:fldChar w:fldCharType="begin"/>
            </w:r>
            <w:r>
              <w:rPr>
                <w:noProof/>
                <w:webHidden/>
              </w:rPr>
              <w:instrText xml:space="preserve"> PAGEREF _Toc442522923 \h </w:instrText>
            </w:r>
            <w:r>
              <w:rPr>
                <w:noProof/>
                <w:webHidden/>
              </w:rPr>
            </w:r>
            <w:r>
              <w:rPr>
                <w:noProof/>
                <w:webHidden/>
              </w:rPr>
              <w:fldChar w:fldCharType="separate"/>
            </w:r>
            <w:r>
              <w:rPr>
                <w:noProof/>
                <w:webHidden/>
              </w:rPr>
              <w:t>4</w:t>
            </w:r>
            <w:r>
              <w:rPr>
                <w:noProof/>
                <w:webHidden/>
              </w:rPr>
              <w:fldChar w:fldCharType="end"/>
            </w:r>
          </w:hyperlink>
        </w:p>
        <w:p w:rsidR="00445337" w:rsidRDefault="00445337">
          <w:pPr>
            <w:pStyle w:val="TOC2"/>
            <w:tabs>
              <w:tab w:val="right" w:leader="dot" w:pos="9350"/>
            </w:tabs>
            <w:rPr>
              <w:noProof/>
            </w:rPr>
          </w:pPr>
          <w:hyperlink w:anchor="_Toc442522924" w:history="1">
            <w:r w:rsidRPr="002B1BC2">
              <w:rPr>
                <w:rStyle w:val="Hyperlink"/>
                <w:rFonts w:ascii="Verdana" w:eastAsia="Verdana" w:hAnsi="Verdana" w:cs="Verdana"/>
                <w:noProof/>
              </w:rPr>
              <w:t>1.2 Keys to Sales Success</w:t>
            </w:r>
            <w:r>
              <w:rPr>
                <w:noProof/>
                <w:webHidden/>
              </w:rPr>
              <w:tab/>
            </w:r>
            <w:r>
              <w:rPr>
                <w:noProof/>
                <w:webHidden/>
              </w:rPr>
              <w:fldChar w:fldCharType="begin"/>
            </w:r>
            <w:r>
              <w:rPr>
                <w:noProof/>
                <w:webHidden/>
              </w:rPr>
              <w:instrText xml:space="preserve"> PAGEREF _Toc442522924 \h </w:instrText>
            </w:r>
            <w:r>
              <w:rPr>
                <w:noProof/>
                <w:webHidden/>
              </w:rPr>
            </w:r>
            <w:r>
              <w:rPr>
                <w:noProof/>
                <w:webHidden/>
              </w:rPr>
              <w:fldChar w:fldCharType="separate"/>
            </w:r>
            <w:r>
              <w:rPr>
                <w:noProof/>
                <w:webHidden/>
              </w:rPr>
              <w:t>4</w:t>
            </w:r>
            <w:r>
              <w:rPr>
                <w:noProof/>
                <w:webHidden/>
              </w:rPr>
              <w:fldChar w:fldCharType="end"/>
            </w:r>
          </w:hyperlink>
        </w:p>
        <w:p w:rsidR="00445337" w:rsidRDefault="00445337">
          <w:pPr>
            <w:pStyle w:val="TOC2"/>
            <w:tabs>
              <w:tab w:val="right" w:leader="dot" w:pos="9350"/>
            </w:tabs>
            <w:rPr>
              <w:noProof/>
            </w:rPr>
          </w:pPr>
          <w:hyperlink w:anchor="_Toc442522925" w:history="1">
            <w:r w:rsidRPr="002B1BC2">
              <w:rPr>
                <w:rStyle w:val="Hyperlink"/>
                <w:rFonts w:ascii="Verdana" w:eastAsia="Verdana" w:hAnsi="Verdana" w:cs="Verdana"/>
                <w:noProof/>
              </w:rPr>
              <w:t>1.3 Mission</w:t>
            </w:r>
            <w:r>
              <w:rPr>
                <w:noProof/>
                <w:webHidden/>
              </w:rPr>
              <w:tab/>
            </w:r>
            <w:r>
              <w:rPr>
                <w:noProof/>
                <w:webHidden/>
              </w:rPr>
              <w:fldChar w:fldCharType="begin"/>
            </w:r>
            <w:r>
              <w:rPr>
                <w:noProof/>
                <w:webHidden/>
              </w:rPr>
              <w:instrText xml:space="preserve"> PAGEREF _Toc442522925 \h </w:instrText>
            </w:r>
            <w:r>
              <w:rPr>
                <w:noProof/>
                <w:webHidden/>
              </w:rPr>
            </w:r>
            <w:r>
              <w:rPr>
                <w:noProof/>
                <w:webHidden/>
              </w:rPr>
              <w:fldChar w:fldCharType="separate"/>
            </w:r>
            <w:r>
              <w:rPr>
                <w:noProof/>
                <w:webHidden/>
              </w:rPr>
              <w:t>5</w:t>
            </w:r>
            <w:r>
              <w:rPr>
                <w:noProof/>
                <w:webHidden/>
              </w:rPr>
              <w:fldChar w:fldCharType="end"/>
            </w:r>
          </w:hyperlink>
        </w:p>
        <w:p w:rsidR="00445337" w:rsidRDefault="00445337">
          <w:pPr>
            <w:pStyle w:val="TOC1"/>
            <w:tabs>
              <w:tab w:val="right" w:leader="dot" w:pos="9350"/>
            </w:tabs>
            <w:rPr>
              <w:noProof/>
            </w:rPr>
          </w:pPr>
          <w:hyperlink w:anchor="_Toc442522926" w:history="1">
            <w:r w:rsidRPr="002B1BC2">
              <w:rPr>
                <w:rStyle w:val="Hyperlink"/>
                <w:rFonts w:ascii="Verdana" w:eastAsia="Verdana" w:hAnsi="Verdana" w:cs="Verdana"/>
                <w:noProof/>
                <w:color w:val="6666FF" w:themeColor="hyperlink" w:themeTint="99"/>
              </w:rPr>
              <w:t>2.0 Company Summary</w:t>
            </w:r>
            <w:r>
              <w:rPr>
                <w:noProof/>
                <w:webHidden/>
              </w:rPr>
              <w:tab/>
            </w:r>
            <w:r>
              <w:rPr>
                <w:noProof/>
                <w:webHidden/>
              </w:rPr>
              <w:fldChar w:fldCharType="begin"/>
            </w:r>
            <w:r>
              <w:rPr>
                <w:noProof/>
                <w:webHidden/>
              </w:rPr>
              <w:instrText xml:space="preserve"> PAGEREF _Toc442522926 \h </w:instrText>
            </w:r>
            <w:r>
              <w:rPr>
                <w:noProof/>
                <w:webHidden/>
              </w:rPr>
            </w:r>
            <w:r>
              <w:rPr>
                <w:noProof/>
                <w:webHidden/>
              </w:rPr>
              <w:fldChar w:fldCharType="separate"/>
            </w:r>
            <w:r>
              <w:rPr>
                <w:noProof/>
                <w:webHidden/>
              </w:rPr>
              <w:t>5</w:t>
            </w:r>
            <w:r>
              <w:rPr>
                <w:noProof/>
                <w:webHidden/>
              </w:rPr>
              <w:fldChar w:fldCharType="end"/>
            </w:r>
          </w:hyperlink>
        </w:p>
        <w:p w:rsidR="00445337" w:rsidRDefault="00445337">
          <w:pPr>
            <w:pStyle w:val="TOC2"/>
            <w:tabs>
              <w:tab w:val="right" w:leader="dot" w:pos="9350"/>
            </w:tabs>
            <w:rPr>
              <w:noProof/>
            </w:rPr>
          </w:pPr>
          <w:hyperlink w:anchor="_Toc442522927" w:history="1">
            <w:r w:rsidRPr="002B1BC2">
              <w:rPr>
                <w:rStyle w:val="Hyperlink"/>
                <w:rFonts w:ascii="Verdana" w:eastAsia="Verdana" w:hAnsi="Verdana" w:cs="Verdana"/>
                <w:noProof/>
              </w:rPr>
              <w:t>2.1 Company Ownership</w:t>
            </w:r>
            <w:r>
              <w:rPr>
                <w:noProof/>
                <w:webHidden/>
              </w:rPr>
              <w:tab/>
            </w:r>
            <w:r>
              <w:rPr>
                <w:noProof/>
                <w:webHidden/>
              </w:rPr>
              <w:fldChar w:fldCharType="begin"/>
            </w:r>
            <w:r>
              <w:rPr>
                <w:noProof/>
                <w:webHidden/>
              </w:rPr>
              <w:instrText xml:space="preserve"> PAGEREF _Toc442522927 \h </w:instrText>
            </w:r>
            <w:r>
              <w:rPr>
                <w:noProof/>
                <w:webHidden/>
              </w:rPr>
            </w:r>
            <w:r>
              <w:rPr>
                <w:noProof/>
                <w:webHidden/>
              </w:rPr>
              <w:fldChar w:fldCharType="separate"/>
            </w:r>
            <w:r>
              <w:rPr>
                <w:noProof/>
                <w:webHidden/>
              </w:rPr>
              <w:t>6</w:t>
            </w:r>
            <w:r>
              <w:rPr>
                <w:noProof/>
                <w:webHidden/>
              </w:rPr>
              <w:fldChar w:fldCharType="end"/>
            </w:r>
          </w:hyperlink>
        </w:p>
        <w:p w:rsidR="00445337" w:rsidRDefault="00445337">
          <w:pPr>
            <w:pStyle w:val="TOC2"/>
            <w:tabs>
              <w:tab w:val="right" w:leader="dot" w:pos="9350"/>
            </w:tabs>
            <w:rPr>
              <w:noProof/>
            </w:rPr>
          </w:pPr>
          <w:hyperlink w:anchor="_Toc442522928" w:history="1">
            <w:r w:rsidRPr="002B1BC2">
              <w:rPr>
                <w:rStyle w:val="Hyperlink"/>
                <w:rFonts w:ascii="Verdana" w:hAnsi="Verdana"/>
                <w:noProof/>
              </w:rPr>
              <w:t>2.2 Management Team</w:t>
            </w:r>
            <w:r>
              <w:rPr>
                <w:noProof/>
                <w:webHidden/>
              </w:rPr>
              <w:tab/>
            </w:r>
            <w:r>
              <w:rPr>
                <w:noProof/>
                <w:webHidden/>
              </w:rPr>
              <w:fldChar w:fldCharType="begin"/>
            </w:r>
            <w:r>
              <w:rPr>
                <w:noProof/>
                <w:webHidden/>
              </w:rPr>
              <w:instrText xml:space="preserve"> PAGEREF _Toc442522928 \h </w:instrText>
            </w:r>
            <w:r>
              <w:rPr>
                <w:noProof/>
                <w:webHidden/>
              </w:rPr>
            </w:r>
            <w:r>
              <w:rPr>
                <w:noProof/>
                <w:webHidden/>
              </w:rPr>
              <w:fldChar w:fldCharType="separate"/>
            </w:r>
            <w:r>
              <w:rPr>
                <w:noProof/>
                <w:webHidden/>
              </w:rPr>
              <w:t>6</w:t>
            </w:r>
            <w:r>
              <w:rPr>
                <w:noProof/>
                <w:webHidden/>
              </w:rPr>
              <w:fldChar w:fldCharType="end"/>
            </w:r>
          </w:hyperlink>
        </w:p>
        <w:p w:rsidR="00445337" w:rsidRDefault="00445337">
          <w:pPr>
            <w:pStyle w:val="TOC2"/>
            <w:tabs>
              <w:tab w:val="right" w:leader="dot" w:pos="9350"/>
            </w:tabs>
            <w:rPr>
              <w:noProof/>
            </w:rPr>
          </w:pPr>
          <w:hyperlink w:anchor="_Toc442522929" w:history="1">
            <w:r w:rsidRPr="002B1BC2">
              <w:rPr>
                <w:rStyle w:val="Hyperlink"/>
                <w:rFonts w:ascii="Verdana" w:hAnsi="Verdana"/>
                <w:noProof/>
              </w:rPr>
              <w:t>2.3 Future Plan</w:t>
            </w:r>
            <w:r>
              <w:rPr>
                <w:noProof/>
                <w:webHidden/>
              </w:rPr>
              <w:tab/>
            </w:r>
            <w:r>
              <w:rPr>
                <w:noProof/>
                <w:webHidden/>
              </w:rPr>
              <w:fldChar w:fldCharType="begin"/>
            </w:r>
            <w:r>
              <w:rPr>
                <w:noProof/>
                <w:webHidden/>
              </w:rPr>
              <w:instrText xml:space="preserve"> PAGEREF _Toc442522929 \h </w:instrText>
            </w:r>
            <w:r>
              <w:rPr>
                <w:noProof/>
                <w:webHidden/>
              </w:rPr>
            </w:r>
            <w:r>
              <w:rPr>
                <w:noProof/>
                <w:webHidden/>
              </w:rPr>
              <w:fldChar w:fldCharType="separate"/>
            </w:r>
            <w:r>
              <w:rPr>
                <w:noProof/>
                <w:webHidden/>
              </w:rPr>
              <w:t>6</w:t>
            </w:r>
            <w:r>
              <w:rPr>
                <w:noProof/>
                <w:webHidden/>
              </w:rPr>
              <w:fldChar w:fldCharType="end"/>
            </w:r>
          </w:hyperlink>
        </w:p>
        <w:p w:rsidR="00445337" w:rsidRDefault="00445337">
          <w:pPr>
            <w:pStyle w:val="TOC2"/>
            <w:tabs>
              <w:tab w:val="right" w:leader="dot" w:pos="9350"/>
            </w:tabs>
            <w:rPr>
              <w:noProof/>
            </w:rPr>
          </w:pPr>
          <w:hyperlink w:anchor="_Toc442522930" w:history="1">
            <w:r w:rsidRPr="002B1BC2">
              <w:rPr>
                <w:rStyle w:val="Hyperlink"/>
                <w:rFonts w:ascii="Verdana" w:eastAsia="Verdana" w:hAnsi="Verdana" w:cs="Verdana"/>
                <w:noProof/>
              </w:rPr>
              <w:t xml:space="preserve">2.4 </w:t>
            </w:r>
            <w:r w:rsidRPr="002B1BC2">
              <w:rPr>
                <w:rStyle w:val="Hyperlink"/>
                <w:rFonts w:ascii="Verdana" w:hAnsi="Verdana"/>
                <w:noProof/>
              </w:rPr>
              <w:t>Start-Up Summary</w:t>
            </w:r>
            <w:r>
              <w:rPr>
                <w:noProof/>
                <w:webHidden/>
              </w:rPr>
              <w:tab/>
            </w:r>
            <w:r>
              <w:rPr>
                <w:noProof/>
                <w:webHidden/>
              </w:rPr>
              <w:fldChar w:fldCharType="begin"/>
            </w:r>
            <w:r>
              <w:rPr>
                <w:noProof/>
                <w:webHidden/>
              </w:rPr>
              <w:instrText xml:space="preserve"> PAGEREF _Toc442522930 \h </w:instrText>
            </w:r>
            <w:r>
              <w:rPr>
                <w:noProof/>
                <w:webHidden/>
              </w:rPr>
            </w:r>
            <w:r>
              <w:rPr>
                <w:noProof/>
                <w:webHidden/>
              </w:rPr>
              <w:fldChar w:fldCharType="separate"/>
            </w:r>
            <w:r>
              <w:rPr>
                <w:noProof/>
                <w:webHidden/>
              </w:rPr>
              <w:t>6</w:t>
            </w:r>
            <w:r>
              <w:rPr>
                <w:noProof/>
                <w:webHidden/>
              </w:rPr>
              <w:fldChar w:fldCharType="end"/>
            </w:r>
          </w:hyperlink>
        </w:p>
        <w:p w:rsidR="00445337" w:rsidRDefault="00445337">
          <w:pPr>
            <w:pStyle w:val="TOC1"/>
            <w:tabs>
              <w:tab w:val="right" w:leader="dot" w:pos="9350"/>
            </w:tabs>
            <w:rPr>
              <w:noProof/>
            </w:rPr>
          </w:pPr>
          <w:hyperlink w:anchor="_Toc442522931" w:history="1">
            <w:r w:rsidRPr="002B1BC2">
              <w:rPr>
                <w:rStyle w:val="Hyperlink"/>
                <w:rFonts w:ascii="Verdana" w:hAnsi="Verdana"/>
                <w:noProof/>
                <w:color w:val="6666FF" w:themeColor="hyperlink" w:themeTint="99"/>
              </w:rPr>
              <w:t>3.0 Services</w:t>
            </w:r>
            <w:r>
              <w:rPr>
                <w:noProof/>
                <w:webHidden/>
              </w:rPr>
              <w:tab/>
            </w:r>
            <w:r>
              <w:rPr>
                <w:noProof/>
                <w:webHidden/>
              </w:rPr>
              <w:fldChar w:fldCharType="begin"/>
            </w:r>
            <w:r>
              <w:rPr>
                <w:noProof/>
                <w:webHidden/>
              </w:rPr>
              <w:instrText xml:space="preserve"> PAGEREF _Toc442522931 \h </w:instrText>
            </w:r>
            <w:r>
              <w:rPr>
                <w:noProof/>
                <w:webHidden/>
              </w:rPr>
            </w:r>
            <w:r>
              <w:rPr>
                <w:noProof/>
                <w:webHidden/>
              </w:rPr>
              <w:fldChar w:fldCharType="separate"/>
            </w:r>
            <w:r>
              <w:rPr>
                <w:noProof/>
                <w:webHidden/>
              </w:rPr>
              <w:t>7</w:t>
            </w:r>
            <w:r>
              <w:rPr>
                <w:noProof/>
                <w:webHidden/>
              </w:rPr>
              <w:fldChar w:fldCharType="end"/>
            </w:r>
          </w:hyperlink>
        </w:p>
        <w:p w:rsidR="00445337" w:rsidRDefault="00445337">
          <w:pPr>
            <w:pStyle w:val="TOC2"/>
            <w:tabs>
              <w:tab w:val="right" w:leader="dot" w:pos="9350"/>
            </w:tabs>
            <w:rPr>
              <w:noProof/>
            </w:rPr>
          </w:pPr>
          <w:hyperlink w:anchor="_Toc442522932" w:history="1">
            <w:r w:rsidRPr="002B1BC2">
              <w:rPr>
                <w:rStyle w:val="Hyperlink"/>
                <w:rFonts w:ascii="Verdana" w:eastAsia="Verdana" w:hAnsi="Verdana" w:cs="Verdana"/>
                <w:noProof/>
              </w:rPr>
              <w:t>3.1 Service Description</w:t>
            </w:r>
            <w:r>
              <w:rPr>
                <w:noProof/>
                <w:webHidden/>
              </w:rPr>
              <w:tab/>
            </w:r>
            <w:r>
              <w:rPr>
                <w:noProof/>
                <w:webHidden/>
              </w:rPr>
              <w:fldChar w:fldCharType="begin"/>
            </w:r>
            <w:r>
              <w:rPr>
                <w:noProof/>
                <w:webHidden/>
              </w:rPr>
              <w:instrText xml:space="preserve"> PAGEREF _Toc442522932 \h </w:instrText>
            </w:r>
            <w:r>
              <w:rPr>
                <w:noProof/>
                <w:webHidden/>
              </w:rPr>
            </w:r>
            <w:r>
              <w:rPr>
                <w:noProof/>
                <w:webHidden/>
              </w:rPr>
              <w:fldChar w:fldCharType="separate"/>
            </w:r>
            <w:r>
              <w:rPr>
                <w:noProof/>
                <w:webHidden/>
              </w:rPr>
              <w:t>7</w:t>
            </w:r>
            <w:r>
              <w:rPr>
                <w:noProof/>
                <w:webHidden/>
              </w:rPr>
              <w:fldChar w:fldCharType="end"/>
            </w:r>
          </w:hyperlink>
        </w:p>
        <w:p w:rsidR="00445337" w:rsidRDefault="00445337">
          <w:pPr>
            <w:pStyle w:val="TOC2"/>
            <w:tabs>
              <w:tab w:val="right" w:leader="dot" w:pos="9350"/>
            </w:tabs>
            <w:rPr>
              <w:noProof/>
            </w:rPr>
          </w:pPr>
          <w:hyperlink w:anchor="_Toc442522933" w:history="1">
            <w:r w:rsidRPr="002B1BC2">
              <w:rPr>
                <w:rStyle w:val="Hyperlink"/>
                <w:rFonts w:ascii="Verdana" w:eastAsia="Verdana" w:hAnsi="Verdana" w:cs="Verdana"/>
                <w:noProof/>
              </w:rPr>
              <w:t>3.2 Sales Literature</w:t>
            </w:r>
            <w:r>
              <w:rPr>
                <w:noProof/>
                <w:webHidden/>
              </w:rPr>
              <w:tab/>
            </w:r>
            <w:r>
              <w:rPr>
                <w:noProof/>
                <w:webHidden/>
              </w:rPr>
              <w:fldChar w:fldCharType="begin"/>
            </w:r>
            <w:r>
              <w:rPr>
                <w:noProof/>
                <w:webHidden/>
              </w:rPr>
              <w:instrText xml:space="preserve"> PAGEREF _Toc442522933 \h </w:instrText>
            </w:r>
            <w:r>
              <w:rPr>
                <w:noProof/>
                <w:webHidden/>
              </w:rPr>
            </w:r>
            <w:r>
              <w:rPr>
                <w:noProof/>
                <w:webHidden/>
              </w:rPr>
              <w:fldChar w:fldCharType="separate"/>
            </w:r>
            <w:r>
              <w:rPr>
                <w:noProof/>
                <w:webHidden/>
              </w:rPr>
              <w:t>8</w:t>
            </w:r>
            <w:r>
              <w:rPr>
                <w:noProof/>
                <w:webHidden/>
              </w:rPr>
              <w:fldChar w:fldCharType="end"/>
            </w:r>
          </w:hyperlink>
        </w:p>
        <w:p w:rsidR="00445337" w:rsidRDefault="00445337">
          <w:pPr>
            <w:pStyle w:val="TOC2"/>
            <w:tabs>
              <w:tab w:val="right" w:leader="dot" w:pos="9350"/>
            </w:tabs>
            <w:rPr>
              <w:noProof/>
            </w:rPr>
          </w:pPr>
          <w:hyperlink w:anchor="_Toc442522934" w:history="1">
            <w:r w:rsidRPr="002B1BC2">
              <w:rPr>
                <w:rStyle w:val="Hyperlink"/>
                <w:rFonts w:ascii="Verdana" w:eastAsia="Verdana" w:hAnsi="Verdana" w:cs="Verdana"/>
                <w:noProof/>
              </w:rPr>
              <w:t>3.3 Fulfilment</w:t>
            </w:r>
            <w:r>
              <w:rPr>
                <w:noProof/>
                <w:webHidden/>
              </w:rPr>
              <w:tab/>
            </w:r>
            <w:r>
              <w:rPr>
                <w:noProof/>
                <w:webHidden/>
              </w:rPr>
              <w:fldChar w:fldCharType="begin"/>
            </w:r>
            <w:r>
              <w:rPr>
                <w:noProof/>
                <w:webHidden/>
              </w:rPr>
              <w:instrText xml:space="preserve"> PAGEREF _Toc442522934 \h </w:instrText>
            </w:r>
            <w:r>
              <w:rPr>
                <w:noProof/>
                <w:webHidden/>
              </w:rPr>
            </w:r>
            <w:r>
              <w:rPr>
                <w:noProof/>
                <w:webHidden/>
              </w:rPr>
              <w:fldChar w:fldCharType="separate"/>
            </w:r>
            <w:r>
              <w:rPr>
                <w:noProof/>
                <w:webHidden/>
              </w:rPr>
              <w:t>8</w:t>
            </w:r>
            <w:r>
              <w:rPr>
                <w:noProof/>
                <w:webHidden/>
              </w:rPr>
              <w:fldChar w:fldCharType="end"/>
            </w:r>
          </w:hyperlink>
        </w:p>
        <w:p w:rsidR="00445337" w:rsidRDefault="00445337">
          <w:pPr>
            <w:pStyle w:val="TOC2"/>
            <w:tabs>
              <w:tab w:val="right" w:leader="dot" w:pos="9350"/>
            </w:tabs>
            <w:rPr>
              <w:noProof/>
            </w:rPr>
          </w:pPr>
          <w:hyperlink w:anchor="_Toc442522935" w:history="1">
            <w:r w:rsidRPr="002B1BC2">
              <w:rPr>
                <w:rStyle w:val="Hyperlink"/>
                <w:rFonts w:ascii="Verdana" w:eastAsia="Verdana" w:hAnsi="Verdana" w:cs="Verdana"/>
                <w:noProof/>
              </w:rPr>
              <w:t>3.4 Technology</w:t>
            </w:r>
            <w:r>
              <w:rPr>
                <w:noProof/>
                <w:webHidden/>
              </w:rPr>
              <w:tab/>
            </w:r>
            <w:r>
              <w:rPr>
                <w:noProof/>
                <w:webHidden/>
              </w:rPr>
              <w:fldChar w:fldCharType="begin"/>
            </w:r>
            <w:r>
              <w:rPr>
                <w:noProof/>
                <w:webHidden/>
              </w:rPr>
              <w:instrText xml:space="preserve"> PAGEREF _Toc442522935 \h </w:instrText>
            </w:r>
            <w:r>
              <w:rPr>
                <w:noProof/>
                <w:webHidden/>
              </w:rPr>
            </w:r>
            <w:r>
              <w:rPr>
                <w:noProof/>
                <w:webHidden/>
              </w:rPr>
              <w:fldChar w:fldCharType="separate"/>
            </w:r>
            <w:r>
              <w:rPr>
                <w:noProof/>
                <w:webHidden/>
              </w:rPr>
              <w:t>9</w:t>
            </w:r>
            <w:r>
              <w:rPr>
                <w:noProof/>
                <w:webHidden/>
              </w:rPr>
              <w:fldChar w:fldCharType="end"/>
            </w:r>
          </w:hyperlink>
        </w:p>
        <w:p w:rsidR="00445337" w:rsidRDefault="00445337">
          <w:pPr>
            <w:pStyle w:val="TOC2"/>
            <w:tabs>
              <w:tab w:val="right" w:leader="dot" w:pos="9350"/>
            </w:tabs>
            <w:rPr>
              <w:noProof/>
            </w:rPr>
          </w:pPr>
          <w:hyperlink w:anchor="_Toc442522936" w:history="1">
            <w:r w:rsidRPr="002B1BC2">
              <w:rPr>
                <w:rStyle w:val="Hyperlink"/>
                <w:rFonts w:ascii="Verdana" w:eastAsia="Verdana" w:hAnsi="Verdana" w:cs="Verdana"/>
                <w:noProof/>
              </w:rPr>
              <w:t>3.5 Future Services</w:t>
            </w:r>
            <w:r>
              <w:rPr>
                <w:noProof/>
                <w:webHidden/>
              </w:rPr>
              <w:tab/>
            </w:r>
            <w:r>
              <w:rPr>
                <w:noProof/>
                <w:webHidden/>
              </w:rPr>
              <w:fldChar w:fldCharType="begin"/>
            </w:r>
            <w:r>
              <w:rPr>
                <w:noProof/>
                <w:webHidden/>
              </w:rPr>
              <w:instrText xml:space="preserve"> PAGEREF _Toc442522936 \h </w:instrText>
            </w:r>
            <w:r>
              <w:rPr>
                <w:noProof/>
                <w:webHidden/>
              </w:rPr>
            </w:r>
            <w:r>
              <w:rPr>
                <w:noProof/>
                <w:webHidden/>
              </w:rPr>
              <w:fldChar w:fldCharType="separate"/>
            </w:r>
            <w:r>
              <w:rPr>
                <w:noProof/>
                <w:webHidden/>
              </w:rPr>
              <w:t>9</w:t>
            </w:r>
            <w:r>
              <w:rPr>
                <w:noProof/>
                <w:webHidden/>
              </w:rPr>
              <w:fldChar w:fldCharType="end"/>
            </w:r>
          </w:hyperlink>
        </w:p>
        <w:p w:rsidR="00445337" w:rsidRDefault="00445337">
          <w:pPr>
            <w:pStyle w:val="TOC1"/>
            <w:tabs>
              <w:tab w:val="right" w:leader="dot" w:pos="9350"/>
            </w:tabs>
            <w:rPr>
              <w:noProof/>
            </w:rPr>
          </w:pPr>
          <w:hyperlink w:anchor="_Toc442522937" w:history="1">
            <w:r w:rsidRPr="002B1BC2">
              <w:rPr>
                <w:rStyle w:val="Hyperlink"/>
                <w:rFonts w:ascii="Verdana" w:eastAsia="Verdana" w:hAnsi="Verdana" w:cs="Verdana"/>
                <w:noProof/>
                <w:color w:val="6666FF" w:themeColor="hyperlink" w:themeTint="99"/>
              </w:rPr>
              <w:t>4.0 Market Analysis Summary</w:t>
            </w:r>
            <w:r>
              <w:rPr>
                <w:noProof/>
                <w:webHidden/>
              </w:rPr>
              <w:tab/>
            </w:r>
            <w:r>
              <w:rPr>
                <w:noProof/>
                <w:webHidden/>
              </w:rPr>
              <w:fldChar w:fldCharType="begin"/>
            </w:r>
            <w:r>
              <w:rPr>
                <w:noProof/>
                <w:webHidden/>
              </w:rPr>
              <w:instrText xml:space="preserve"> PAGEREF _Toc442522937 \h </w:instrText>
            </w:r>
            <w:r>
              <w:rPr>
                <w:noProof/>
                <w:webHidden/>
              </w:rPr>
            </w:r>
            <w:r>
              <w:rPr>
                <w:noProof/>
                <w:webHidden/>
              </w:rPr>
              <w:fldChar w:fldCharType="separate"/>
            </w:r>
            <w:r>
              <w:rPr>
                <w:noProof/>
                <w:webHidden/>
              </w:rPr>
              <w:t>10</w:t>
            </w:r>
            <w:r>
              <w:rPr>
                <w:noProof/>
                <w:webHidden/>
              </w:rPr>
              <w:fldChar w:fldCharType="end"/>
            </w:r>
          </w:hyperlink>
        </w:p>
        <w:p w:rsidR="00445337" w:rsidRDefault="00445337">
          <w:pPr>
            <w:pStyle w:val="TOC2"/>
            <w:tabs>
              <w:tab w:val="right" w:leader="dot" w:pos="9350"/>
            </w:tabs>
            <w:rPr>
              <w:noProof/>
            </w:rPr>
          </w:pPr>
          <w:hyperlink w:anchor="_Toc442522938" w:history="1">
            <w:r w:rsidRPr="002B1BC2">
              <w:rPr>
                <w:rStyle w:val="Hyperlink"/>
                <w:rFonts w:ascii="Verdana" w:eastAsia="Verdana" w:hAnsi="Verdana" w:cs="Verdana"/>
                <w:noProof/>
              </w:rPr>
              <w:t>4.1 Target Market Segment Strategy</w:t>
            </w:r>
            <w:r>
              <w:rPr>
                <w:noProof/>
                <w:webHidden/>
              </w:rPr>
              <w:tab/>
            </w:r>
            <w:r>
              <w:rPr>
                <w:noProof/>
                <w:webHidden/>
              </w:rPr>
              <w:fldChar w:fldCharType="begin"/>
            </w:r>
            <w:r>
              <w:rPr>
                <w:noProof/>
                <w:webHidden/>
              </w:rPr>
              <w:instrText xml:space="preserve"> PAGEREF _Toc442522938 \h </w:instrText>
            </w:r>
            <w:r>
              <w:rPr>
                <w:noProof/>
                <w:webHidden/>
              </w:rPr>
            </w:r>
            <w:r>
              <w:rPr>
                <w:noProof/>
                <w:webHidden/>
              </w:rPr>
              <w:fldChar w:fldCharType="separate"/>
            </w:r>
            <w:r>
              <w:rPr>
                <w:noProof/>
                <w:webHidden/>
              </w:rPr>
              <w:t>10</w:t>
            </w:r>
            <w:r>
              <w:rPr>
                <w:noProof/>
                <w:webHidden/>
              </w:rPr>
              <w:fldChar w:fldCharType="end"/>
            </w:r>
          </w:hyperlink>
        </w:p>
        <w:p w:rsidR="00445337" w:rsidRDefault="00445337">
          <w:pPr>
            <w:pStyle w:val="TOC3"/>
            <w:tabs>
              <w:tab w:val="right" w:leader="dot" w:pos="9350"/>
            </w:tabs>
            <w:rPr>
              <w:noProof/>
            </w:rPr>
          </w:pPr>
          <w:hyperlink w:anchor="_Toc442522939" w:history="1">
            <w:r w:rsidRPr="002B1BC2">
              <w:rPr>
                <w:rStyle w:val="Hyperlink"/>
                <w:rFonts w:ascii="Verdana" w:eastAsia="Verdana" w:hAnsi="Verdana" w:cs="Verdana"/>
                <w:noProof/>
              </w:rPr>
              <w:t>4.1.1 Market Needs</w:t>
            </w:r>
            <w:r>
              <w:rPr>
                <w:noProof/>
                <w:webHidden/>
              </w:rPr>
              <w:tab/>
            </w:r>
            <w:r>
              <w:rPr>
                <w:noProof/>
                <w:webHidden/>
              </w:rPr>
              <w:fldChar w:fldCharType="begin"/>
            </w:r>
            <w:r>
              <w:rPr>
                <w:noProof/>
                <w:webHidden/>
              </w:rPr>
              <w:instrText xml:space="preserve"> PAGEREF _Toc442522939 \h </w:instrText>
            </w:r>
            <w:r>
              <w:rPr>
                <w:noProof/>
                <w:webHidden/>
              </w:rPr>
            </w:r>
            <w:r>
              <w:rPr>
                <w:noProof/>
                <w:webHidden/>
              </w:rPr>
              <w:fldChar w:fldCharType="separate"/>
            </w:r>
            <w:r>
              <w:rPr>
                <w:noProof/>
                <w:webHidden/>
              </w:rPr>
              <w:t>10</w:t>
            </w:r>
            <w:r>
              <w:rPr>
                <w:noProof/>
                <w:webHidden/>
              </w:rPr>
              <w:fldChar w:fldCharType="end"/>
            </w:r>
          </w:hyperlink>
        </w:p>
        <w:p w:rsidR="00445337" w:rsidRDefault="00445337">
          <w:pPr>
            <w:pStyle w:val="TOC3"/>
            <w:tabs>
              <w:tab w:val="right" w:leader="dot" w:pos="9350"/>
            </w:tabs>
            <w:rPr>
              <w:noProof/>
            </w:rPr>
          </w:pPr>
          <w:hyperlink w:anchor="_Toc442522940" w:history="1">
            <w:r w:rsidRPr="002B1BC2">
              <w:rPr>
                <w:rStyle w:val="Hyperlink"/>
                <w:rFonts w:ascii="Verdana" w:eastAsia="Verdana" w:hAnsi="Verdana" w:cs="Verdana"/>
                <w:noProof/>
              </w:rPr>
              <w:t>4.1.2 Market Trends</w:t>
            </w:r>
            <w:r>
              <w:rPr>
                <w:noProof/>
                <w:webHidden/>
              </w:rPr>
              <w:tab/>
            </w:r>
            <w:r>
              <w:rPr>
                <w:noProof/>
                <w:webHidden/>
              </w:rPr>
              <w:fldChar w:fldCharType="begin"/>
            </w:r>
            <w:r>
              <w:rPr>
                <w:noProof/>
                <w:webHidden/>
              </w:rPr>
              <w:instrText xml:space="preserve"> PAGEREF _Toc442522940 \h </w:instrText>
            </w:r>
            <w:r>
              <w:rPr>
                <w:noProof/>
                <w:webHidden/>
              </w:rPr>
            </w:r>
            <w:r>
              <w:rPr>
                <w:noProof/>
                <w:webHidden/>
              </w:rPr>
              <w:fldChar w:fldCharType="separate"/>
            </w:r>
            <w:r>
              <w:rPr>
                <w:noProof/>
                <w:webHidden/>
              </w:rPr>
              <w:t>11</w:t>
            </w:r>
            <w:r>
              <w:rPr>
                <w:noProof/>
                <w:webHidden/>
              </w:rPr>
              <w:fldChar w:fldCharType="end"/>
            </w:r>
          </w:hyperlink>
        </w:p>
        <w:p w:rsidR="00445337" w:rsidRDefault="00445337">
          <w:pPr>
            <w:pStyle w:val="TOC3"/>
            <w:tabs>
              <w:tab w:val="right" w:leader="dot" w:pos="9350"/>
            </w:tabs>
            <w:rPr>
              <w:noProof/>
            </w:rPr>
          </w:pPr>
          <w:hyperlink w:anchor="_Toc442522941" w:history="1">
            <w:r w:rsidRPr="002B1BC2">
              <w:rPr>
                <w:rStyle w:val="Hyperlink"/>
                <w:rFonts w:ascii="Verdana" w:eastAsia="Verdana" w:hAnsi="Verdana" w:cs="Verdana"/>
                <w:noProof/>
              </w:rPr>
              <w:t>4.1.3 Market Growth</w:t>
            </w:r>
            <w:r>
              <w:rPr>
                <w:noProof/>
                <w:webHidden/>
              </w:rPr>
              <w:tab/>
            </w:r>
            <w:r>
              <w:rPr>
                <w:noProof/>
                <w:webHidden/>
              </w:rPr>
              <w:fldChar w:fldCharType="begin"/>
            </w:r>
            <w:r>
              <w:rPr>
                <w:noProof/>
                <w:webHidden/>
              </w:rPr>
              <w:instrText xml:space="preserve"> PAGEREF _Toc442522941 \h </w:instrText>
            </w:r>
            <w:r>
              <w:rPr>
                <w:noProof/>
                <w:webHidden/>
              </w:rPr>
            </w:r>
            <w:r>
              <w:rPr>
                <w:noProof/>
                <w:webHidden/>
              </w:rPr>
              <w:fldChar w:fldCharType="separate"/>
            </w:r>
            <w:r>
              <w:rPr>
                <w:noProof/>
                <w:webHidden/>
              </w:rPr>
              <w:t>11</w:t>
            </w:r>
            <w:r>
              <w:rPr>
                <w:noProof/>
                <w:webHidden/>
              </w:rPr>
              <w:fldChar w:fldCharType="end"/>
            </w:r>
          </w:hyperlink>
        </w:p>
        <w:p w:rsidR="00445337" w:rsidRDefault="00445337">
          <w:pPr>
            <w:pStyle w:val="TOC2"/>
            <w:tabs>
              <w:tab w:val="right" w:leader="dot" w:pos="9350"/>
            </w:tabs>
            <w:rPr>
              <w:noProof/>
            </w:rPr>
          </w:pPr>
          <w:hyperlink w:anchor="_Toc442522942" w:history="1">
            <w:r w:rsidRPr="002B1BC2">
              <w:rPr>
                <w:rStyle w:val="Hyperlink"/>
                <w:rFonts w:ascii="Verdana" w:eastAsia="Verdana" w:hAnsi="Verdana" w:cs="Verdana"/>
                <w:noProof/>
              </w:rPr>
              <w:t>4.2 Service Business Analysis</w:t>
            </w:r>
            <w:r>
              <w:rPr>
                <w:noProof/>
                <w:webHidden/>
              </w:rPr>
              <w:tab/>
            </w:r>
            <w:r>
              <w:rPr>
                <w:noProof/>
                <w:webHidden/>
              </w:rPr>
              <w:fldChar w:fldCharType="begin"/>
            </w:r>
            <w:r>
              <w:rPr>
                <w:noProof/>
                <w:webHidden/>
              </w:rPr>
              <w:instrText xml:space="preserve"> PAGEREF _Toc442522942 \h </w:instrText>
            </w:r>
            <w:r>
              <w:rPr>
                <w:noProof/>
                <w:webHidden/>
              </w:rPr>
            </w:r>
            <w:r>
              <w:rPr>
                <w:noProof/>
                <w:webHidden/>
              </w:rPr>
              <w:fldChar w:fldCharType="separate"/>
            </w:r>
            <w:r>
              <w:rPr>
                <w:noProof/>
                <w:webHidden/>
              </w:rPr>
              <w:t>12</w:t>
            </w:r>
            <w:r>
              <w:rPr>
                <w:noProof/>
                <w:webHidden/>
              </w:rPr>
              <w:fldChar w:fldCharType="end"/>
            </w:r>
          </w:hyperlink>
        </w:p>
        <w:p w:rsidR="00445337" w:rsidRDefault="00445337">
          <w:pPr>
            <w:pStyle w:val="TOC3"/>
            <w:tabs>
              <w:tab w:val="right" w:leader="dot" w:pos="9350"/>
            </w:tabs>
            <w:rPr>
              <w:noProof/>
            </w:rPr>
          </w:pPr>
          <w:hyperlink w:anchor="_Toc442522943" w:history="1">
            <w:r w:rsidRPr="002B1BC2">
              <w:rPr>
                <w:rStyle w:val="Hyperlink"/>
                <w:rFonts w:ascii="Verdana" w:eastAsia="Verdana" w:hAnsi="Verdana" w:cs="Verdana"/>
                <w:noProof/>
              </w:rPr>
              <w:t>4.2.1 Main Competitors</w:t>
            </w:r>
            <w:r>
              <w:rPr>
                <w:noProof/>
                <w:webHidden/>
              </w:rPr>
              <w:tab/>
            </w:r>
            <w:r>
              <w:rPr>
                <w:noProof/>
                <w:webHidden/>
              </w:rPr>
              <w:fldChar w:fldCharType="begin"/>
            </w:r>
            <w:r>
              <w:rPr>
                <w:noProof/>
                <w:webHidden/>
              </w:rPr>
              <w:instrText xml:space="preserve"> PAGEREF _Toc442522943 \h </w:instrText>
            </w:r>
            <w:r>
              <w:rPr>
                <w:noProof/>
                <w:webHidden/>
              </w:rPr>
            </w:r>
            <w:r>
              <w:rPr>
                <w:noProof/>
                <w:webHidden/>
              </w:rPr>
              <w:fldChar w:fldCharType="separate"/>
            </w:r>
            <w:r>
              <w:rPr>
                <w:noProof/>
                <w:webHidden/>
              </w:rPr>
              <w:t>12</w:t>
            </w:r>
            <w:r>
              <w:rPr>
                <w:noProof/>
                <w:webHidden/>
              </w:rPr>
              <w:fldChar w:fldCharType="end"/>
            </w:r>
          </w:hyperlink>
        </w:p>
        <w:p w:rsidR="00445337" w:rsidRDefault="00445337">
          <w:pPr>
            <w:pStyle w:val="TOC3"/>
            <w:tabs>
              <w:tab w:val="right" w:leader="dot" w:pos="9350"/>
            </w:tabs>
            <w:rPr>
              <w:noProof/>
            </w:rPr>
          </w:pPr>
          <w:hyperlink w:anchor="_Toc442522944" w:history="1">
            <w:r w:rsidRPr="002B1BC2">
              <w:rPr>
                <w:rStyle w:val="Hyperlink"/>
                <w:rFonts w:ascii="Verdana" w:eastAsia="Verdana" w:hAnsi="Verdana" w:cs="Verdana"/>
                <w:noProof/>
              </w:rPr>
              <w:t>4.2.2 Business Participants</w:t>
            </w:r>
            <w:r>
              <w:rPr>
                <w:noProof/>
                <w:webHidden/>
              </w:rPr>
              <w:tab/>
            </w:r>
            <w:r>
              <w:rPr>
                <w:noProof/>
                <w:webHidden/>
              </w:rPr>
              <w:fldChar w:fldCharType="begin"/>
            </w:r>
            <w:r>
              <w:rPr>
                <w:noProof/>
                <w:webHidden/>
              </w:rPr>
              <w:instrText xml:space="preserve"> PAGEREF _Toc442522944 \h </w:instrText>
            </w:r>
            <w:r>
              <w:rPr>
                <w:noProof/>
                <w:webHidden/>
              </w:rPr>
            </w:r>
            <w:r>
              <w:rPr>
                <w:noProof/>
                <w:webHidden/>
              </w:rPr>
              <w:fldChar w:fldCharType="separate"/>
            </w:r>
            <w:r>
              <w:rPr>
                <w:noProof/>
                <w:webHidden/>
              </w:rPr>
              <w:t>13</w:t>
            </w:r>
            <w:r>
              <w:rPr>
                <w:noProof/>
                <w:webHidden/>
              </w:rPr>
              <w:fldChar w:fldCharType="end"/>
            </w:r>
          </w:hyperlink>
        </w:p>
        <w:p w:rsidR="00445337" w:rsidRDefault="00445337">
          <w:pPr>
            <w:pStyle w:val="TOC2"/>
            <w:tabs>
              <w:tab w:val="right" w:leader="dot" w:pos="9350"/>
            </w:tabs>
            <w:rPr>
              <w:noProof/>
            </w:rPr>
          </w:pPr>
          <w:hyperlink w:anchor="_Toc442522945" w:history="1">
            <w:r w:rsidRPr="002B1BC2">
              <w:rPr>
                <w:rStyle w:val="Hyperlink"/>
                <w:rFonts w:ascii="Verdana" w:eastAsia="Verdana" w:hAnsi="Verdana" w:cs="Verdana"/>
                <w:noProof/>
              </w:rPr>
              <w:t>4.3 Market Segmentation</w:t>
            </w:r>
            <w:r>
              <w:rPr>
                <w:noProof/>
                <w:webHidden/>
              </w:rPr>
              <w:tab/>
            </w:r>
            <w:r>
              <w:rPr>
                <w:noProof/>
                <w:webHidden/>
              </w:rPr>
              <w:fldChar w:fldCharType="begin"/>
            </w:r>
            <w:r>
              <w:rPr>
                <w:noProof/>
                <w:webHidden/>
              </w:rPr>
              <w:instrText xml:space="preserve"> PAGEREF _Toc442522945 \h </w:instrText>
            </w:r>
            <w:r>
              <w:rPr>
                <w:noProof/>
                <w:webHidden/>
              </w:rPr>
            </w:r>
            <w:r>
              <w:rPr>
                <w:noProof/>
                <w:webHidden/>
              </w:rPr>
              <w:fldChar w:fldCharType="separate"/>
            </w:r>
            <w:r>
              <w:rPr>
                <w:noProof/>
                <w:webHidden/>
              </w:rPr>
              <w:t>13</w:t>
            </w:r>
            <w:r>
              <w:rPr>
                <w:noProof/>
                <w:webHidden/>
              </w:rPr>
              <w:fldChar w:fldCharType="end"/>
            </w:r>
          </w:hyperlink>
        </w:p>
        <w:p w:rsidR="00445337" w:rsidRDefault="00445337">
          <w:pPr>
            <w:pStyle w:val="TOC2"/>
            <w:tabs>
              <w:tab w:val="right" w:leader="dot" w:pos="9350"/>
            </w:tabs>
            <w:rPr>
              <w:noProof/>
            </w:rPr>
          </w:pPr>
          <w:hyperlink w:anchor="_Toc442522946" w:history="1">
            <w:r w:rsidRPr="002B1BC2">
              <w:rPr>
                <w:rStyle w:val="Hyperlink"/>
                <w:rFonts w:ascii="Verdana" w:eastAsia="Verdana" w:hAnsi="Verdana" w:cs="Verdana"/>
                <w:noProof/>
              </w:rPr>
              <w:t>5.1 Competitive Edge</w:t>
            </w:r>
            <w:r>
              <w:rPr>
                <w:noProof/>
                <w:webHidden/>
              </w:rPr>
              <w:tab/>
            </w:r>
            <w:r>
              <w:rPr>
                <w:noProof/>
                <w:webHidden/>
              </w:rPr>
              <w:fldChar w:fldCharType="begin"/>
            </w:r>
            <w:r>
              <w:rPr>
                <w:noProof/>
                <w:webHidden/>
              </w:rPr>
              <w:instrText xml:space="preserve"> PAGEREF _Toc442522946 \h </w:instrText>
            </w:r>
            <w:r>
              <w:rPr>
                <w:noProof/>
                <w:webHidden/>
              </w:rPr>
            </w:r>
            <w:r>
              <w:rPr>
                <w:noProof/>
                <w:webHidden/>
              </w:rPr>
              <w:fldChar w:fldCharType="separate"/>
            </w:r>
            <w:r>
              <w:rPr>
                <w:noProof/>
                <w:webHidden/>
              </w:rPr>
              <w:t>14</w:t>
            </w:r>
            <w:r>
              <w:rPr>
                <w:noProof/>
                <w:webHidden/>
              </w:rPr>
              <w:fldChar w:fldCharType="end"/>
            </w:r>
          </w:hyperlink>
        </w:p>
        <w:p w:rsidR="00445337" w:rsidRDefault="00445337">
          <w:pPr>
            <w:pStyle w:val="TOC2"/>
            <w:tabs>
              <w:tab w:val="right" w:leader="dot" w:pos="9350"/>
            </w:tabs>
            <w:rPr>
              <w:noProof/>
            </w:rPr>
          </w:pPr>
          <w:hyperlink w:anchor="_Toc442522947" w:history="1">
            <w:r w:rsidRPr="002B1BC2">
              <w:rPr>
                <w:rStyle w:val="Hyperlink"/>
                <w:rFonts w:ascii="Verdana" w:eastAsia="Verdana" w:hAnsi="Verdana" w:cs="Verdana"/>
                <w:noProof/>
              </w:rPr>
              <w:t>5.2 Marketing Strategy</w:t>
            </w:r>
            <w:r>
              <w:rPr>
                <w:noProof/>
                <w:webHidden/>
              </w:rPr>
              <w:tab/>
            </w:r>
            <w:r>
              <w:rPr>
                <w:noProof/>
                <w:webHidden/>
              </w:rPr>
              <w:fldChar w:fldCharType="begin"/>
            </w:r>
            <w:r>
              <w:rPr>
                <w:noProof/>
                <w:webHidden/>
              </w:rPr>
              <w:instrText xml:space="preserve"> PAGEREF _Toc442522947 \h </w:instrText>
            </w:r>
            <w:r>
              <w:rPr>
                <w:noProof/>
                <w:webHidden/>
              </w:rPr>
            </w:r>
            <w:r>
              <w:rPr>
                <w:noProof/>
                <w:webHidden/>
              </w:rPr>
              <w:fldChar w:fldCharType="separate"/>
            </w:r>
            <w:r>
              <w:rPr>
                <w:noProof/>
                <w:webHidden/>
              </w:rPr>
              <w:t>14</w:t>
            </w:r>
            <w:r>
              <w:rPr>
                <w:noProof/>
                <w:webHidden/>
              </w:rPr>
              <w:fldChar w:fldCharType="end"/>
            </w:r>
          </w:hyperlink>
        </w:p>
        <w:p w:rsidR="00445337" w:rsidRDefault="00445337">
          <w:pPr>
            <w:pStyle w:val="TOC3"/>
            <w:tabs>
              <w:tab w:val="right" w:leader="dot" w:pos="9350"/>
            </w:tabs>
            <w:rPr>
              <w:noProof/>
            </w:rPr>
          </w:pPr>
          <w:hyperlink w:anchor="_Toc442522948" w:history="1">
            <w:r w:rsidRPr="002B1BC2">
              <w:rPr>
                <w:rStyle w:val="Hyperlink"/>
                <w:rFonts w:ascii="Verdana" w:eastAsia="Verdana" w:hAnsi="Verdana" w:cs="Verdana"/>
                <w:noProof/>
              </w:rPr>
              <w:t>5.2.1 Marketing Programs</w:t>
            </w:r>
            <w:r>
              <w:rPr>
                <w:noProof/>
                <w:webHidden/>
              </w:rPr>
              <w:tab/>
            </w:r>
            <w:r>
              <w:rPr>
                <w:noProof/>
                <w:webHidden/>
              </w:rPr>
              <w:fldChar w:fldCharType="begin"/>
            </w:r>
            <w:r>
              <w:rPr>
                <w:noProof/>
                <w:webHidden/>
              </w:rPr>
              <w:instrText xml:space="preserve"> PAGEREF _Toc442522948 \h </w:instrText>
            </w:r>
            <w:r>
              <w:rPr>
                <w:noProof/>
                <w:webHidden/>
              </w:rPr>
            </w:r>
            <w:r>
              <w:rPr>
                <w:noProof/>
                <w:webHidden/>
              </w:rPr>
              <w:fldChar w:fldCharType="separate"/>
            </w:r>
            <w:r>
              <w:rPr>
                <w:noProof/>
                <w:webHidden/>
              </w:rPr>
              <w:t>14</w:t>
            </w:r>
            <w:r>
              <w:rPr>
                <w:noProof/>
                <w:webHidden/>
              </w:rPr>
              <w:fldChar w:fldCharType="end"/>
            </w:r>
          </w:hyperlink>
        </w:p>
        <w:p w:rsidR="00445337" w:rsidRDefault="00445337">
          <w:pPr>
            <w:pStyle w:val="TOC3"/>
            <w:tabs>
              <w:tab w:val="right" w:leader="dot" w:pos="9350"/>
            </w:tabs>
            <w:rPr>
              <w:noProof/>
            </w:rPr>
          </w:pPr>
          <w:hyperlink w:anchor="_Toc442522949" w:history="1">
            <w:r w:rsidRPr="002B1BC2">
              <w:rPr>
                <w:rStyle w:val="Hyperlink"/>
                <w:rFonts w:ascii="Verdana" w:eastAsia="Verdana" w:hAnsi="Verdana" w:cs="Verdana"/>
                <w:noProof/>
              </w:rPr>
              <w:t>5.2.2 Pricing Strategy</w:t>
            </w:r>
            <w:r>
              <w:rPr>
                <w:noProof/>
                <w:webHidden/>
              </w:rPr>
              <w:tab/>
            </w:r>
            <w:r>
              <w:rPr>
                <w:noProof/>
                <w:webHidden/>
              </w:rPr>
              <w:fldChar w:fldCharType="begin"/>
            </w:r>
            <w:r>
              <w:rPr>
                <w:noProof/>
                <w:webHidden/>
              </w:rPr>
              <w:instrText xml:space="preserve"> PAGEREF _Toc442522949 \h </w:instrText>
            </w:r>
            <w:r>
              <w:rPr>
                <w:noProof/>
                <w:webHidden/>
              </w:rPr>
            </w:r>
            <w:r>
              <w:rPr>
                <w:noProof/>
                <w:webHidden/>
              </w:rPr>
              <w:fldChar w:fldCharType="separate"/>
            </w:r>
            <w:r>
              <w:rPr>
                <w:noProof/>
                <w:webHidden/>
              </w:rPr>
              <w:t>15</w:t>
            </w:r>
            <w:r>
              <w:rPr>
                <w:noProof/>
                <w:webHidden/>
              </w:rPr>
              <w:fldChar w:fldCharType="end"/>
            </w:r>
          </w:hyperlink>
        </w:p>
        <w:p w:rsidR="00445337" w:rsidRDefault="00445337">
          <w:pPr>
            <w:pStyle w:val="TOC3"/>
            <w:tabs>
              <w:tab w:val="right" w:leader="dot" w:pos="9350"/>
            </w:tabs>
            <w:rPr>
              <w:noProof/>
            </w:rPr>
          </w:pPr>
          <w:hyperlink w:anchor="_Toc442522950" w:history="1">
            <w:r w:rsidRPr="002B1BC2">
              <w:rPr>
                <w:rStyle w:val="Hyperlink"/>
                <w:rFonts w:ascii="Verdana" w:eastAsia="Verdana" w:hAnsi="Verdana" w:cs="Verdana"/>
                <w:noProof/>
              </w:rPr>
              <w:t>5.2.3 Promotion Strategy</w:t>
            </w:r>
            <w:r>
              <w:rPr>
                <w:noProof/>
                <w:webHidden/>
              </w:rPr>
              <w:tab/>
            </w:r>
            <w:r>
              <w:rPr>
                <w:noProof/>
                <w:webHidden/>
              </w:rPr>
              <w:fldChar w:fldCharType="begin"/>
            </w:r>
            <w:r>
              <w:rPr>
                <w:noProof/>
                <w:webHidden/>
              </w:rPr>
              <w:instrText xml:space="preserve"> PAGEREF _Toc442522950 \h </w:instrText>
            </w:r>
            <w:r>
              <w:rPr>
                <w:noProof/>
                <w:webHidden/>
              </w:rPr>
            </w:r>
            <w:r>
              <w:rPr>
                <w:noProof/>
                <w:webHidden/>
              </w:rPr>
              <w:fldChar w:fldCharType="separate"/>
            </w:r>
            <w:r>
              <w:rPr>
                <w:noProof/>
                <w:webHidden/>
              </w:rPr>
              <w:t>15</w:t>
            </w:r>
            <w:r>
              <w:rPr>
                <w:noProof/>
                <w:webHidden/>
              </w:rPr>
              <w:fldChar w:fldCharType="end"/>
            </w:r>
          </w:hyperlink>
        </w:p>
        <w:p w:rsidR="00445337" w:rsidRDefault="00445337">
          <w:pPr>
            <w:pStyle w:val="TOC2"/>
            <w:tabs>
              <w:tab w:val="right" w:leader="dot" w:pos="9350"/>
            </w:tabs>
            <w:rPr>
              <w:noProof/>
            </w:rPr>
          </w:pPr>
          <w:hyperlink w:anchor="_Toc442522951" w:history="1">
            <w:r w:rsidRPr="002B1BC2">
              <w:rPr>
                <w:rStyle w:val="Hyperlink"/>
                <w:rFonts w:ascii="Verdana" w:eastAsia="Verdana" w:hAnsi="Verdana" w:cs="Verdana"/>
                <w:noProof/>
              </w:rPr>
              <w:t>5.3 Sales Strategy</w:t>
            </w:r>
            <w:r>
              <w:rPr>
                <w:noProof/>
                <w:webHidden/>
              </w:rPr>
              <w:tab/>
            </w:r>
            <w:r>
              <w:rPr>
                <w:noProof/>
                <w:webHidden/>
              </w:rPr>
              <w:fldChar w:fldCharType="begin"/>
            </w:r>
            <w:r>
              <w:rPr>
                <w:noProof/>
                <w:webHidden/>
              </w:rPr>
              <w:instrText xml:space="preserve"> PAGEREF _Toc442522951 \h </w:instrText>
            </w:r>
            <w:r>
              <w:rPr>
                <w:noProof/>
                <w:webHidden/>
              </w:rPr>
            </w:r>
            <w:r>
              <w:rPr>
                <w:noProof/>
                <w:webHidden/>
              </w:rPr>
              <w:fldChar w:fldCharType="separate"/>
            </w:r>
            <w:r>
              <w:rPr>
                <w:noProof/>
                <w:webHidden/>
              </w:rPr>
              <w:t>16</w:t>
            </w:r>
            <w:r>
              <w:rPr>
                <w:noProof/>
                <w:webHidden/>
              </w:rPr>
              <w:fldChar w:fldCharType="end"/>
            </w:r>
          </w:hyperlink>
        </w:p>
        <w:p w:rsidR="00445337" w:rsidRDefault="00445337">
          <w:pPr>
            <w:pStyle w:val="TOC3"/>
            <w:tabs>
              <w:tab w:val="right" w:leader="dot" w:pos="9350"/>
            </w:tabs>
            <w:rPr>
              <w:noProof/>
            </w:rPr>
          </w:pPr>
          <w:hyperlink w:anchor="_Toc442522952" w:history="1">
            <w:r w:rsidRPr="002B1BC2">
              <w:rPr>
                <w:rStyle w:val="Hyperlink"/>
                <w:rFonts w:ascii="Verdana" w:eastAsia="Verdana" w:hAnsi="Verdana" w:cs="Verdana"/>
                <w:noProof/>
              </w:rPr>
              <w:t>5.3.1 Sales Forecast</w:t>
            </w:r>
            <w:r>
              <w:rPr>
                <w:noProof/>
                <w:webHidden/>
              </w:rPr>
              <w:tab/>
            </w:r>
            <w:r>
              <w:rPr>
                <w:noProof/>
                <w:webHidden/>
              </w:rPr>
              <w:fldChar w:fldCharType="begin"/>
            </w:r>
            <w:r>
              <w:rPr>
                <w:noProof/>
                <w:webHidden/>
              </w:rPr>
              <w:instrText xml:space="preserve"> PAGEREF _Toc442522952 \h </w:instrText>
            </w:r>
            <w:r>
              <w:rPr>
                <w:noProof/>
                <w:webHidden/>
              </w:rPr>
            </w:r>
            <w:r>
              <w:rPr>
                <w:noProof/>
                <w:webHidden/>
              </w:rPr>
              <w:fldChar w:fldCharType="separate"/>
            </w:r>
            <w:r>
              <w:rPr>
                <w:noProof/>
                <w:webHidden/>
              </w:rPr>
              <w:t>17</w:t>
            </w:r>
            <w:r>
              <w:rPr>
                <w:noProof/>
                <w:webHidden/>
              </w:rPr>
              <w:fldChar w:fldCharType="end"/>
            </w:r>
          </w:hyperlink>
        </w:p>
        <w:p w:rsidR="00445337" w:rsidRDefault="00445337">
          <w:pPr>
            <w:pStyle w:val="TOC3"/>
            <w:tabs>
              <w:tab w:val="right" w:leader="dot" w:pos="9350"/>
            </w:tabs>
            <w:rPr>
              <w:noProof/>
            </w:rPr>
          </w:pPr>
          <w:hyperlink w:anchor="_Toc442522953" w:history="1">
            <w:r w:rsidRPr="002B1BC2">
              <w:rPr>
                <w:rStyle w:val="Hyperlink"/>
                <w:rFonts w:ascii="Verdana" w:eastAsia="Verdana" w:hAnsi="Verdana" w:cs="Verdana"/>
                <w:noProof/>
              </w:rPr>
              <w:t>5.3.2 Sales Programs</w:t>
            </w:r>
            <w:r>
              <w:rPr>
                <w:noProof/>
                <w:webHidden/>
              </w:rPr>
              <w:tab/>
            </w:r>
            <w:r>
              <w:rPr>
                <w:noProof/>
                <w:webHidden/>
              </w:rPr>
              <w:fldChar w:fldCharType="begin"/>
            </w:r>
            <w:r>
              <w:rPr>
                <w:noProof/>
                <w:webHidden/>
              </w:rPr>
              <w:instrText xml:space="preserve"> PAGEREF _Toc442522953 \h </w:instrText>
            </w:r>
            <w:r>
              <w:rPr>
                <w:noProof/>
                <w:webHidden/>
              </w:rPr>
            </w:r>
            <w:r>
              <w:rPr>
                <w:noProof/>
                <w:webHidden/>
              </w:rPr>
              <w:fldChar w:fldCharType="separate"/>
            </w:r>
            <w:r>
              <w:rPr>
                <w:noProof/>
                <w:webHidden/>
              </w:rPr>
              <w:t>17</w:t>
            </w:r>
            <w:r>
              <w:rPr>
                <w:noProof/>
                <w:webHidden/>
              </w:rPr>
              <w:fldChar w:fldCharType="end"/>
            </w:r>
          </w:hyperlink>
        </w:p>
        <w:p w:rsidR="00445337" w:rsidRDefault="00445337">
          <w:pPr>
            <w:pStyle w:val="TOC2"/>
            <w:tabs>
              <w:tab w:val="right" w:leader="dot" w:pos="9350"/>
            </w:tabs>
            <w:rPr>
              <w:noProof/>
            </w:rPr>
          </w:pPr>
          <w:hyperlink w:anchor="_Toc442522954" w:history="1">
            <w:r w:rsidRPr="002B1BC2">
              <w:rPr>
                <w:rStyle w:val="Hyperlink"/>
                <w:rFonts w:ascii="Verdana" w:eastAsia="Verdana" w:hAnsi="Verdana" w:cs="Verdana"/>
                <w:noProof/>
              </w:rPr>
              <w:t>5.4 Strategic Alliances</w:t>
            </w:r>
            <w:r>
              <w:rPr>
                <w:noProof/>
                <w:webHidden/>
              </w:rPr>
              <w:tab/>
            </w:r>
            <w:r>
              <w:rPr>
                <w:noProof/>
                <w:webHidden/>
              </w:rPr>
              <w:fldChar w:fldCharType="begin"/>
            </w:r>
            <w:r>
              <w:rPr>
                <w:noProof/>
                <w:webHidden/>
              </w:rPr>
              <w:instrText xml:space="preserve"> PAGEREF _Toc442522954 \h </w:instrText>
            </w:r>
            <w:r>
              <w:rPr>
                <w:noProof/>
                <w:webHidden/>
              </w:rPr>
            </w:r>
            <w:r>
              <w:rPr>
                <w:noProof/>
                <w:webHidden/>
              </w:rPr>
              <w:fldChar w:fldCharType="separate"/>
            </w:r>
            <w:r>
              <w:rPr>
                <w:noProof/>
                <w:webHidden/>
              </w:rPr>
              <w:t>18</w:t>
            </w:r>
            <w:r>
              <w:rPr>
                <w:noProof/>
                <w:webHidden/>
              </w:rPr>
              <w:fldChar w:fldCharType="end"/>
            </w:r>
          </w:hyperlink>
        </w:p>
        <w:p w:rsidR="00445337" w:rsidRDefault="00445337">
          <w:pPr>
            <w:pStyle w:val="TOC1"/>
            <w:tabs>
              <w:tab w:val="right" w:leader="dot" w:pos="9350"/>
            </w:tabs>
            <w:rPr>
              <w:noProof/>
            </w:rPr>
          </w:pPr>
          <w:hyperlink w:anchor="_Toc442522955" w:history="1">
            <w:r w:rsidRPr="002B1BC2">
              <w:rPr>
                <w:rStyle w:val="Hyperlink"/>
                <w:rFonts w:ascii="Verdana" w:eastAsia="Verdana" w:hAnsi="Verdana" w:cs="Verdana"/>
                <w:noProof/>
                <w:color w:val="6666FF" w:themeColor="hyperlink" w:themeTint="99"/>
              </w:rPr>
              <w:t>6.0 Management Summary</w:t>
            </w:r>
            <w:r>
              <w:rPr>
                <w:noProof/>
                <w:webHidden/>
              </w:rPr>
              <w:tab/>
            </w:r>
            <w:r>
              <w:rPr>
                <w:noProof/>
                <w:webHidden/>
              </w:rPr>
              <w:fldChar w:fldCharType="begin"/>
            </w:r>
            <w:r>
              <w:rPr>
                <w:noProof/>
                <w:webHidden/>
              </w:rPr>
              <w:instrText xml:space="preserve"> PAGEREF _Toc442522955 \h </w:instrText>
            </w:r>
            <w:r>
              <w:rPr>
                <w:noProof/>
                <w:webHidden/>
              </w:rPr>
            </w:r>
            <w:r>
              <w:rPr>
                <w:noProof/>
                <w:webHidden/>
              </w:rPr>
              <w:fldChar w:fldCharType="separate"/>
            </w:r>
            <w:r>
              <w:rPr>
                <w:noProof/>
                <w:webHidden/>
              </w:rPr>
              <w:t>18</w:t>
            </w:r>
            <w:r>
              <w:rPr>
                <w:noProof/>
                <w:webHidden/>
              </w:rPr>
              <w:fldChar w:fldCharType="end"/>
            </w:r>
          </w:hyperlink>
        </w:p>
        <w:p w:rsidR="00445337" w:rsidRDefault="00445337">
          <w:pPr>
            <w:pStyle w:val="TOC2"/>
            <w:tabs>
              <w:tab w:val="right" w:leader="dot" w:pos="9350"/>
            </w:tabs>
            <w:rPr>
              <w:noProof/>
            </w:rPr>
          </w:pPr>
          <w:hyperlink w:anchor="_Toc442522956" w:history="1">
            <w:r w:rsidRPr="002B1BC2">
              <w:rPr>
                <w:rStyle w:val="Hyperlink"/>
                <w:rFonts w:ascii="Verdana" w:eastAsia="Verdana" w:hAnsi="Verdana" w:cs="Verdana"/>
                <w:noProof/>
              </w:rPr>
              <w:t>6.1 Organizational Structure</w:t>
            </w:r>
            <w:r>
              <w:rPr>
                <w:noProof/>
                <w:webHidden/>
              </w:rPr>
              <w:tab/>
            </w:r>
            <w:r>
              <w:rPr>
                <w:noProof/>
                <w:webHidden/>
              </w:rPr>
              <w:fldChar w:fldCharType="begin"/>
            </w:r>
            <w:r>
              <w:rPr>
                <w:noProof/>
                <w:webHidden/>
              </w:rPr>
              <w:instrText xml:space="preserve"> PAGEREF _Toc442522956 \h </w:instrText>
            </w:r>
            <w:r>
              <w:rPr>
                <w:noProof/>
                <w:webHidden/>
              </w:rPr>
            </w:r>
            <w:r>
              <w:rPr>
                <w:noProof/>
                <w:webHidden/>
              </w:rPr>
              <w:fldChar w:fldCharType="separate"/>
            </w:r>
            <w:r>
              <w:rPr>
                <w:noProof/>
                <w:webHidden/>
              </w:rPr>
              <w:t>19</w:t>
            </w:r>
            <w:r>
              <w:rPr>
                <w:noProof/>
                <w:webHidden/>
              </w:rPr>
              <w:fldChar w:fldCharType="end"/>
            </w:r>
          </w:hyperlink>
        </w:p>
        <w:p w:rsidR="00445337" w:rsidRDefault="00445337">
          <w:pPr>
            <w:pStyle w:val="TOC2"/>
            <w:tabs>
              <w:tab w:val="right" w:leader="dot" w:pos="9350"/>
            </w:tabs>
            <w:rPr>
              <w:noProof/>
            </w:rPr>
          </w:pPr>
          <w:hyperlink w:anchor="_Toc442522957" w:history="1">
            <w:r w:rsidRPr="002B1BC2">
              <w:rPr>
                <w:rStyle w:val="Hyperlink"/>
                <w:rFonts w:ascii="Verdana" w:eastAsia="Verdana" w:hAnsi="Verdana" w:cs="Verdana"/>
                <w:noProof/>
              </w:rPr>
              <w:t>6.2 Management Team Gaps</w:t>
            </w:r>
            <w:r>
              <w:rPr>
                <w:noProof/>
                <w:webHidden/>
              </w:rPr>
              <w:tab/>
            </w:r>
            <w:r>
              <w:rPr>
                <w:noProof/>
                <w:webHidden/>
              </w:rPr>
              <w:fldChar w:fldCharType="begin"/>
            </w:r>
            <w:r>
              <w:rPr>
                <w:noProof/>
                <w:webHidden/>
              </w:rPr>
              <w:instrText xml:space="preserve"> PAGEREF _Toc442522957 \h </w:instrText>
            </w:r>
            <w:r>
              <w:rPr>
                <w:noProof/>
                <w:webHidden/>
              </w:rPr>
            </w:r>
            <w:r>
              <w:rPr>
                <w:noProof/>
                <w:webHidden/>
              </w:rPr>
              <w:fldChar w:fldCharType="separate"/>
            </w:r>
            <w:r>
              <w:rPr>
                <w:noProof/>
                <w:webHidden/>
              </w:rPr>
              <w:t>19</w:t>
            </w:r>
            <w:r>
              <w:rPr>
                <w:noProof/>
                <w:webHidden/>
              </w:rPr>
              <w:fldChar w:fldCharType="end"/>
            </w:r>
          </w:hyperlink>
        </w:p>
        <w:p w:rsidR="00445337" w:rsidRDefault="00445337">
          <w:pPr>
            <w:pStyle w:val="TOC2"/>
            <w:tabs>
              <w:tab w:val="right" w:leader="dot" w:pos="9350"/>
            </w:tabs>
            <w:rPr>
              <w:noProof/>
            </w:rPr>
          </w:pPr>
          <w:hyperlink w:anchor="_Toc442522958" w:history="1">
            <w:r w:rsidRPr="002B1BC2">
              <w:rPr>
                <w:rStyle w:val="Hyperlink"/>
                <w:rFonts w:ascii="Verdana" w:eastAsia="Verdana" w:hAnsi="Verdana" w:cs="Verdana"/>
                <w:noProof/>
              </w:rPr>
              <w:t>6.3 Personnel Plan</w:t>
            </w:r>
            <w:r>
              <w:rPr>
                <w:noProof/>
                <w:webHidden/>
              </w:rPr>
              <w:tab/>
            </w:r>
            <w:r>
              <w:rPr>
                <w:noProof/>
                <w:webHidden/>
              </w:rPr>
              <w:fldChar w:fldCharType="begin"/>
            </w:r>
            <w:r>
              <w:rPr>
                <w:noProof/>
                <w:webHidden/>
              </w:rPr>
              <w:instrText xml:space="preserve"> PAGEREF _Toc442522958 \h </w:instrText>
            </w:r>
            <w:r>
              <w:rPr>
                <w:noProof/>
                <w:webHidden/>
              </w:rPr>
            </w:r>
            <w:r>
              <w:rPr>
                <w:noProof/>
                <w:webHidden/>
              </w:rPr>
              <w:fldChar w:fldCharType="separate"/>
            </w:r>
            <w:r>
              <w:rPr>
                <w:noProof/>
                <w:webHidden/>
              </w:rPr>
              <w:t>19</w:t>
            </w:r>
            <w:r>
              <w:rPr>
                <w:noProof/>
                <w:webHidden/>
              </w:rPr>
              <w:fldChar w:fldCharType="end"/>
            </w:r>
          </w:hyperlink>
        </w:p>
        <w:p w:rsidR="00445337" w:rsidRDefault="00445337">
          <w:pPr>
            <w:pStyle w:val="TOC3"/>
            <w:tabs>
              <w:tab w:val="right" w:leader="dot" w:pos="9350"/>
            </w:tabs>
            <w:rPr>
              <w:noProof/>
            </w:rPr>
          </w:pPr>
          <w:hyperlink w:anchor="_Toc442522959" w:history="1">
            <w:r w:rsidRPr="002B1BC2">
              <w:rPr>
                <w:rStyle w:val="Hyperlink"/>
                <w:rFonts w:ascii="Verdana" w:eastAsia="Verdana" w:hAnsi="Verdana" w:cs="Verdana"/>
                <w:noProof/>
              </w:rPr>
              <w:t>Table: Personnel</w:t>
            </w:r>
            <w:r>
              <w:rPr>
                <w:noProof/>
                <w:webHidden/>
              </w:rPr>
              <w:tab/>
            </w:r>
            <w:r>
              <w:rPr>
                <w:noProof/>
                <w:webHidden/>
              </w:rPr>
              <w:fldChar w:fldCharType="begin"/>
            </w:r>
            <w:r>
              <w:rPr>
                <w:noProof/>
                <w:webHidden/>
              </w:rPr>
              <w:instrText xml:space="preserve"> PAGEREF _Toc442522959 \h </w:instrText>
            </w:r>
            <w:r>
              <w:rPr>
                <w:noProof/>
                <w:webHidden/>
              </w:rPr>
            </w:r>
            <w:r>
              <w:rPr>
                <w:noProof/>
                <w:webHidden/>
              </w:rPr>
              <w:fldChar w:fldCharType="separate"/>
            </w:r>
            <w:r>
              <w:rPr>
                <w:noProof/>
                <w:webHidden/>
              </w:rPr>
              <w:t>20</w:t>
            </w:r>
            <w:r>
              <w:rPr>
                <w:noProof/>
                <w:webHidden/>
              </w:rPr>
              <w:fldChar w:fldCharType="end"/>
            </w:r>
          </w:hyperlink>
        </w:p>
        <w:p w:rsidR="00445337" w:rsidRDefault="00445337">
          <w:pPr>
            <w:pStyle w:val="TOC1"/>
            <w:tabs>
              <w:tab w:val="right" w:leader="dot" w:pos="9350"/>
            </w:tabs>
            <w:rPr>
              <w:noProof/>
            </w:rPr>
          </w:pPr>
          <w:hyperlink w:anchor="_Toc442522960" w:history="1">
            <w:r w:rsidRPr="002B1BC2">
              <w:rPr>
                <w:rStyle w:val="Hyperlink"/>
                <w:rFonts w:ascii="Verdana" w:eastAsia="Verdana" w:hAnsi="Verdana" w:cs="Verdana"/>
                <w:noProof/>
                <w:color w:val="6666FF" w:themeColor="hyperlink" w:themeTint="99"/>
              </w:rPr>
              <w:t>7.0 Financial Plan</w:t>
            </w:r>
            <w:r>
              <w:rPr>
                <w:noProof/>
                <w:webHidden/>
              </w:rPr>
              <w:tab/>
            </w:r>
            <w:r>
              <w:rPr>
                <w:noProof/>
                <w:webHidden/>
              </w:rPr>
              <w:fldChar w:fldCharType="begin"/>
            </w:r>
            <w:r>
              <w:rPr>
                <w:noProof/>
                <w:webHidden/>
              </w:rPr>
              <w:instrText xml:space="preserve"> PAGEREF _Toc442522960 \h </w:instrText>
            </w:r>
            <w:r>
              <w:rPr>
                <w:noProof/>
                <w:webHidden/>
              </w:rPr>
            </w:r>
            <w:r>
              <w:rPr>
                <w:noProof/>
                <w:webHidden/>
              </w:rPr>
              <w:fldChar w:fldCharType="separate"/>
            </w:r>
            <w:r>
              <w:rPr>
                <w:noProof/>
                <w:webHidden/>
              </w:rPr>
              <w:t>20</w:t>
            </w:r>
            <w:r>
              <w:rPr>
                <w:noProof/>
                <w:webHidden/>
              </w:rPr>
              <w:fldChar w:fldCharType="end"/>
            </w:r>
          </w:hyperlink>
        </w:p>
        <w:p w:rsidR="00445337" w:rsidRDefault="00445337">
          <w:pPr>
            <w:pStyle w:val="TOC2"/>
            <w:tabs>
              <w:tab w:val="right" w:leader="dot" w:pos="9350"/>
            </w:tabs>
            <w:rPr>
              <w:noProof/>
            </w:rPr>
          </w:pPr>
          <w:hyperlink w:anchor="_Toc442522961" w:history="1">
            <w:r w:rsidRPr="002B1BC2">
              <w:rPr>
                <w:rStyle w:val="Hyperlink"/>
                <w:rFonts w:ascii="Verdana" w:eastAsia="Verdana" w:hAnsi="Verdana" w:cs="Verdana"/>
                <w:noProof/>
              </w:rPr>
              <w:t>7.1 Important Assumptions</w:t>
            </w:r>
            <w:r>
              <w:rPr>
                <w:noProof/>
                <w:webHidden/>
              </w:rPr>
              <w:tab/>
            </w:r>
            <w:r>
              <w:rPr>
                <w:noProof/>
                <w:webHidden/>
              </w:rPr>
              <w:fldChar w:fldCharType="begin"/>
            </w:r>
            <w:r>
              <w:rPr>
                <w:noProof/>
                <w:webHidden/>
              </w:rPr>
              <w:instrText xml:space="preserve"> PAGEREF _Toc442522961 \h </w:instrText>
            </w:r>
            <w:r>
              <w:rPr>
                <w:noProof/>
                <w:webHidden/>
              </w:rPr>
            </w:r>
            <w:r>
              <w:rPr>
                <w:noProof/>
                <w:webHidden/>
              </w:rPr>
              <w:fldChar w:fldCharType="separate"/>
            </w:r>
            <w:r>
              <w:rPr>
                <w:noProof/>
                <w:webHidden/>
              </w:rPr>
              <w:t>21</w:t>
            </w:r>
            <w:r>
              <w:rPr>
                <w:noProof/>
                <w:webHidden/>
              </w:rPr>
              <w:fldChar w:fldCharType="end"/>
            </w:r>
          </w:hyperlink>
        </w:p>
        <w:p w:rsidR="00445337" w:rsidRDefault="00445337">
          <w:pPr>
            <w:pStyle w:val="TOC2"/>
            <w:tabs>
              <w:tab w:val="right" w:leader="dot" w:pos="9350"/>
            </w:tabs>
            <w:rPr>
              <w:noProof/>
            </w:rPr>
          </w:pPr>
          <w:hyperlink w:anchor="_Toc442522962" w:history="1">
            <w:r w:rsidRPr="002B1BC2">
              <w:rPr>
                <w:rStyle w:val="Hyperlink"/>
                <w:rFonts w:ascii="Verdana" w:eastAsia="Verdana" w:hAnsi="Verdana" w:cs="Verdana"/>
                <w:noProof/>
              </w:rPr>
              <w:t>7.2 Break-even Analysis</w:t>
            </w:r>
            <w:r>
              <w:rPr>
                <w:noProof/>
                <w:webHidden/>
              </w:rPr>
              <w:tab/>
            </w:r>
            <w:r>
              <w:rPr>
                <w:noProof/>
                <w:webHidden/>
              </w:rPr>
              <w:fldChar w:fldCharType="begin"/>
            </w:r>
            <w:r>
              <w:rPr>
                <w:noProof/>
                <w:webHidden/>
              </w:rPr>
              <w:instrText xml:space="preserve"> PAGEREF _Toc442522962 \h </w:instrText>
            </w:r>
            <w:r>
              <w:rPr>
                <w:noProof/>
                <w:webHidden/>
              </w:rPr>
            </w:r>
            <w:r>
              <w:rPr>
                <w:noProof/>
                <w:webHidden/>
              </w:rPr>
              <w:fldChar w:fldCharType="separate"/>
            </w:r>
            <w:r>
              <w:rPr>
                <w:noProof/>
                <w:webHidden/>
              </w:rPr>
              <w:t>22</w:t>
            </w:r>
            <w:r>
              <w:rPr>
                <w:noProof/>
                <w:webHidden/>
              </w:rPr>
              <w:fldChar w:fldCharType="end"/>
            </w:r>
          </w:hyperlink>
        </w:p>
        <w:p w:rsidR="00445337" w:rsidRDefault="00445337">
          <w:pPr>
            <w:pStyle w:val="TOC3"/>
            <w:tabs>
              <w:tab w:val="right" w:leader="dot" w:pos="9350"/>
            </w:tabs>
            <w:rPr>
              <w:noProof/>
            </w:rPr>
          </w:pPr>
          <w:hyperlink w:anchor="_Toc442522963" w:history="1">
            <w:r w:rsidRPr="002B1BC2">
              <w:rPr>
                <w:rStyle w:val="Hyperlink"/>
                <w:rFonts w:ascii="Verdana" w:eastAsia="Verdana" w:hAnsi="Verdana" w:cs="Verdana"/>
                <w:noProof/>
              </w:rPr>
              <w:t>Table: Break-even Analysis</w:t>
            </w:r>
            <w:r>
              <w:rPr>
                <w:noProof/>
                <w:webHidden/>
              </w:rPr>
              <w:tab/>
            </w:r>
            <w:r>
              <w:rPr>
                <w:noProof/>
                <w:webHidden/>
              </w:rPr>
              <w:fldChar w:fldCharType="begin"/>
            </w:r>
            <w:r>
              <w:rPr>
                <w:noProof/>
                <w:webHidden/>
              </w:rPr>
              <w:instrText xml:space="preserve"> PAGEREF _Toc442522963 \h </w:instrText>
            </w:r>
            <w:r>
              <w:rPr>
                <w:noProof/>
                <w:webHidden/>
              </w:rPr>
            </w:r>
            <w:r>
              <w:rPr>
                <w:noProof/>
                <w:webHidden/>
              </w:rPr>
              <w:fldChar w:fldCharType="separate"/>
            </w:r>
            <w:r>
              <w:rPr>
                <w:noProof/>
                <w:webHidden/>
              </w:rPr>
              <w:t>22</w:t>
            </w:r>
            <w:r>
              <w:rPr>
                <w:noProof/>
                <w:webHidden/>
              </w:rPr>
              <w:fldChar w:fldCharType="end"/>
            </w:r>
          </w:hyperlink>
        </w:p>
        <w:p w:rsidR="00445337" w:rsidRDefault="00445337">
          <w:pPr>
            <w:pStyle w:val="TOC2"/>
            <w:tabs>
              <w:tab w:val="right" w:leader="dot" w:pos="9350"/>
            </w:tabs>
            <w:rPr>
              <w:noProof/>
            </w:rPr>
          </w:pPr>
          <w:hyperlink w:anchor="_Toc442522964" w:history="1">
            <w:r w:rsidRPr="002B1BC2">
              <w:rPr>
                <w:rStyle w:val="Hyperlink"/>
                <w:rFonts w:ascii="Verdana" w:eastAsia="Verdana" w:hAnsi="Verdana" w:cs="Verdana"/>
                <w:noProof/>
              </w:rPr>
              <w:t>7.3 Projected Profit and Loss</w:t>
            </w:r>
            <w:r>
              <w:rPr>
                <w:noProof/>
                <w:webHidden/>
              </w:rPr>
              <w:tab/>
            </w:r>
            <w:r>
              <w:rPr>
                <w:noProof/>
                <w:webHidden/>
              </w:rPr>
              <w:fldChar w:fldCharType="begin"/>
            </w:r>
            <w:r>
              <w:rPr>
                <w:noProof/>
                <w:webHidden/>
              </w:rPr>
              <w:instrText xml:space="preserve"> PAGEREF _Toc442522964 \h </w:instrText>
            </w:r>
            <w:r>
              <w:rPr>
                <w:noProof/>
                <w:webHidden/>
              </w:rPr>
            </w:r>
            <w:r>
              <w:rPr>
                <w:noProof/>
                <w:webHidden/>
              </w:rPr>
              <w:fldChar w:fldCharType="separate"/>
            </w:r>
            <w:r>
              <w:rPr>
                <w:noProof/>
                <w:webHidden/>
              </w:rPr>
              <w:t>23</w:t>
            </w:r>
            <w:r>
              <w:rPr>
                <w:noProof/>
                <w:webHidden/>
              </w:rPr>
              <w:fldChar w:fldCharType="end"/>
            </w:r>
          </w:hyperlink>
        </w:p>
        <w:p w:rsidR="00445337" w:rsidRDefault="00445337">
          <w:pPr>
            <w:pStyle w:val="TOC3"/>
            <w:tabs>
              <w:tab w:val="right" w:leader="dot" w:pos="9350"/>
            </w:tabs>
            <w:rPr>
              <w:noProof/>
            </w:rPr>
          </w:pPr>
          <w:hyperlink w:anchor="_Toc442522965" w:history="1">
            <w:r w:rsidRPr="002B1BC2">
              <w:rPr>
                <w:rStyle w:val="Hyperlink"/>
                <w:rFonts w:ascii="Verdana" w:eastAsia="Verdana" w:hAnsi="Verdana"/>
                <w:noProof/>
              </w:rPr>
              <w:t>Table: Profit and Loss 3 years summary</w:t>
            </w:r>
            <w:r>
              <w:rPr>
                <w:noProof/>
                <w:webHidden/>
              </w:rPr>
              <w:tab/>
            </w:r>
            <w:r>
              <w:rPr>
                <w:noProof/>
                <w:webHidden/>
              </w:rPr>
              <w:fldChar w:fldCharType="begin"/>
            </w:r>
            <w:r>
              <w:rPr>
                <w:noProof/>
                <w:webHidden/>
              </w:rPr>
              <w:instrText xml:space="preserve"> PAGEREF _Toc442522965 \h </w:instrText>
            </w:r>
            <w:r>
              <w:rPr>
                <w:noProof/>
                <w:webHidden/>
              </w:rPr>
            </w:r>
            <w:r>
              <w:rPr>
                <w:noProof/>
                <w:webHidden/>
              </w:rPr>
              <w:fldChar w:fldCharType="separate"/>
            </w:r>
            <w:r>
              <w:rPr>
                <w:noProof/>
                <w:webHidden/>
              </w:rPr>
              <w:t>24</w:t>
            </w:r>
            <w:r>
              <w:rPr>
                <w:noProof/>
                <w:webHidden/>
              </w:rPr>
              <w:fldChar w:fldCharType="end"/>
            </w:r>
          </w:hyperlink>
        </w:p>
        <w:p w:rsidR="00445337" w:rsidRDefault="00445337">
          <w:pPr>
            <w:pStyle w:val="TOC3"/>
            <w:tabs>
              <w:tab w:val="right" w:leader="dot" w:pos="9350"/>
            </w:tabs>
            <w:rPr>
              <w:noProof/>
            </w:rPr>
          </w:pPr>
          <w:hyperlink w:anchor="_Toc442522966" w:history="1">
            <w:r w:rsidRPr="002B1BC2">
              <w:rPr>
                <w:rStyle w:val="Hyperlink"/>
                <w:rFonts w:ascii="Verdana" w:eastAsia="Verdana" w:hAnsi="Verdana" w:cs="Verdana"/>
                <w:noProof/>
              </w:rPr>
              <w:t>Table: Profit and Loss First Year</w:t>
            </w:r>
            <w:r>
              <w:rPr>
                <w:noProof/>
                <w:webHidden/>
              </w:rPr>
              <w:tab/>
            </w:r>
            <w:r>
              <w:rPr>
                <w:noProof/>
                <w:webHidden/>
              </w:rPr>
              <w:fldChar w:fldCharType="begin"/>
            </w:r>
            <w:r>
              <w:rPr>
                <w:noProof/>
                <w:webHidden/>
              </w:rPr>
              <w:instrText xml:space="preserve"> PAGEREF _Toc442522966 \h </w:instrText>
            </w:r>
            <w:r>
              <w:rPr>
                <w:noProof/>
                <w:webHidden/>
              </w:rPr>
            </w:r>
            <w:r>
              <w:rPr>
                <w:noProof/>
                <w:webHidden/>
              </w:rPr>
              <w:fldChar w:fldCharType="separate"/>
            </w:r>
            <w:r>
              <w:rPr>
                <w:noProof/>
                <w:webHidden/>
              </w:rPr>
              <w:t>25</w:t>
            </w:r>
            <w:r>
              <w:rPr>
                <w:noProof/>
                <w:webHidden/>
              </w:rPr>
              <w:fldChar w:fldCharType="end"/>
            </w:r>
          </w:hyperlink>
        </w:p>
        <w:p w:rsidR="00445337" w:rsidRDefault="00445337">
          <w:pPr>
            <w:pStyle w:val="TOC3"/>
            <w:tabs>
              <w:tab w:val="right" w:leader="dot" w:pos="9350"/>
            </w:tabs>
            <w:rPr>
              <w:noProof/>
            </w:rPr>
          </w:pPr>
          <w:hyperlink w:anchor="_Toc442522967" w:history="1">
            <w:r w:rsidRPr="002B1BC2">
              <w:rPr>
                <w:rStyle w:val="Hyperlink"/>
                <w:rFonts w:ascii="Verdana" w:eastAsia="Verdana" w:hAnsi="Verdana" w:cs="Verdana"/>
                <w:noProof/>
              </w:rPr>
              <w:t>Table: Profit and Loss Second Year</w:t>
            </w:r>
            <w:r>
              <w:rPr>
                <w:noProof/>
                <w:webHidden/>
              </w:rPr>
              <w:tab/>
            </w:r>
            <w:r>
              <w:rPr>
                <w:noProof/>
                <w:webHidden/>
              </w:rPr>
              <w:fldChar w:fldCharType="begin"/>
            </w:r>
            <w:r>
              <w:rPr>
                <w:noProof/>
                <w:webHidden/>
              </w:rPr>
              <w:instrText xml:space="preserve"> PAGEREF _Toc442522967 \h </w:instrText>
            </w:r>
            <w:r>
              <w:rPr>
                <w:noProof/>
                <w:webHidden/>
              </w:rPr>
            </w:r>
            <w:r>
              <w:rPr>
                <w:noProof/>
                <w:webHidden/>
              </w:rPr>
              <w:fldChar w:fldCharType="separate"/>
            </w:r>
            <w:r>
              <w:rPr>
                <w:noProof/>
                <w:webHidden/>
              </w:rPr>
              <w:t>26</w:t>
            </w:r>
            <w:r>
              <w:rPr>
                <w:noProof/>
                <w:webHidden/>
              </w:rPr>
              <w:fldChar w:fldCharType="end"/>
            </w:r>
          </w:hyperlink>
        </w:p>
        <w:p w:rsidR="00445337" w:rsidRDefault="00445337">
          <w:pPr>
            <w:pStyle w:val="TOC3"/>
            <w:tabs>
              <w:tab w:val="right" w:leader="dot" w:pos="9350"/>
            </w:tabs>
            <w:rPr>
              <w:noProof/>
            </w:rPr>
          </w:pPr>
          <w:hyperlink w:anchor="_Toc442522968" w:history="1">
            <w:r w:rsidRPr="002B1BC2">
              <w:rPr>
                <w:rStyle w:val="Hyperlink"/>
                <w:rFonts w:ascii="Verdana" w:eastAsia="Verdana" w:hAnsi="Verdana"/>
                <w:noProof/>
              </w:rPr>
              <w:t>Table: Profit and Loss Third Year</w:t>
            </w:r>
            <w:r>
              <w:rPr>
                <w:noProof/>
                <w:webHidden/>
              </w:rPr>
              <w:tab/>
            </w:r>
            <w:r>
              <w:rPr>
                <w:noProof/>
                <w:webHidden/>
              </w:rPr>
              <w:fldChar w:fldCharType="begin"/>
            </w:r>
            <w:r>
              <w:rPr>
                <w:noProof/>
                <w:webHidden/>
              </w:rPr>
              <w:instrText xml:space="preserve"> PAGEREF _Toc442522968 \h </w:instrText>
            </w:r>
            <w:r>
              <w:rPr>
                <w:noProof/>
                <w:webHidden/>
              </w:rPr>
            </w:r>
            <w:r>
              <w:rPr>
                <w:noProof/>
                <w:webHidden/>
              </w:rPr>
              <w:fldChar w:fldCharType="separate"/>
            </w:r>
            <w:r>
              <w:rPr>
                <w:noProof/>
                <w:webHidden/>
              </w:rPr>
              <w:t>26</w:t>
            </w:r>
            <w:r>
              <w:rPr>
                <w:noProof/>
                <w:webHidden/>
              </w:rPr>
              <w:fldChar w:fldCharType="end"/>
            </w:r>
          </w:hyperlink>
        </w:p>
        <w:p w:rsidR="00445337" w:rsidRDefault="00445337">
          <w:pPr>
            <w:pStyle w:val="TOC2"/>
            <w:tabs>
              <w:tab w:val="right" w:leader="dot" w:pos="9350"/>
            </w:tabs>
            <w:rPr>
              <w:noProof/>
            </w:rPr>
          </w:pPr>
          <w:hyperlink w:anchor="_Toc442522969" w:history="1">
            <w:r w:rsidRPr="002B1BC2">
              <w:rPr>
                <w:rStyle w:val="Hyperlink"/>
                <w:rFonts w:ascii="Verdana" w:eastAsia="Verdana" w:hAnsi="Verdana" w:cs="Verdana"/>
                <w:noProof/>
              </w:rPr>
              <w:t>7.4 Projected Cash Flow</w:t>
            </w:r>
            <w:r>
              <w:rPr>
                <w:noProof/>
                <w:webHidden/>
              </w:rPr>
              <w:tab/>
            </w:r>
            <w:r>
              <w:rPr>
                <w:noProof/>
                <w:webHidden/>
              </w:rPr>
              <w:fldChar w:fldCharType="begin"/>
            </w:r>
            <w:r>
              <w:rPr>
                <w:noProof/>
                <w:webHidden/>
              </w:rPr>
              <w:instrText xml:space="preserve"> PAGEREF _Toc442522969 \h </w:instrText>
            </w:r>
            <w:r>
              <w:rPr>
                <w:noProof/>
                <w:webHidden/>
              </w:rPr>
            </w:r>
            <w:r>
              <w:rPr>
                <w:noProof/>
                <w:webHidden/>
              </w:rPr>
              <w:fldChar w:fldCharType="separate"/>
            </w:r>
            <w:r>
              <w:rPr>
                <w:noProof/>
                <w:webHidden/>
              </w:rPr>
              <w:t>27</w:t>
            </w:r>
            <w:r>
              <w:rPr>
                <w:noProof/>
                <w:webHidden/>
              </w:rPr>
              <w:fldChar w:fldCharType="end"/>
            </w:r>
          </w:hyperlink>
        </w:p>
        <w:p w:rsidR="00445337" w:rsidRDefault="00445337">
          <w:pPr>
            <w:pStyle w:val="TOC3"/>
            <w:tabs>
              <w:tab w:val="right" w:leader="dot" w:pos="9350"/>
            </w:tabs>
            <w:rPr>
              <w:noProof/>
            </w:rPr>
          </w:pPr>
          <w:hyperlink w:anchor="_Toc442522970" w:history="1">
            <w:r w:rsidRPr="002B1BC2">
              <w:rPr>
                <w:rStyle w:val="Hyperlink"/>
                <w:rFonts w:ascii="Verdana" w:eastAsia="Verdana" w:hAnsi="Verdana" w:cs="Verdana"/>
                <w:noProof/>
              </w:rPr>
              <w:t>Table: Cash Flow</w:t>
            </w:r>
            <w:r>
              <w:rPr>
                <w:noProof/>
                <w:webHidden/>
              </w:rPr>
              <w:tab/>
            </w:r>
            <w:r>
              <w:rPr>
                <w:noProof/>
                <w:webHidden/>
              </w:rPr>
              <w:fldChar w:fldCharType="begin"/>
            </w:r>
            <w:r>
              <w:rPr>
                <w:noProof/>
                <w:webHidden/>
              </w:rPr>
              <w:instrText xml:space="preserve"> PAGEREF _Toc442522970 \h </w:instrText>
            </w:r>
            <w:r>
              <w:rPr>
                <w:noProof/>
                <w:webHidden/>
              </w:rPr>
            </w:r>
            <w:r>
              <w:rPr>
                <w:noProof/>
                <w:webHidden/>
              </w:rPr>
              <w:fldChar w:fldCharType="separate"/>
            </w:r>
            <w:r>
              <w:rPr>
                <w:noProof/>
                <w:webHidden/>
              </w:rPr>
              <w:t>28</w:t>
            </w:r>
            <w:r>
              <w:rPr>
                <w:noProof/>
                <w:webHidden/>
              </w:rPr>
              <w:fldChar w:fldCharType="end"/>
            </w:r>
          </w:hyperlink>
        </w:p>
        <w:p w:rsidR="00445337" w:rsidRDefault="00445337">
          <w:pPr>
            <w:pStyle w:val="TOC2"/>
            <w:tabs>
              <w:tab w:val="right" w:leader="dot" w:pos="9350"/>
            </w:tabs>
            <w:rPr>
              <w:noProof/>
            </w:rPr>
          </w:pPr>
          <w:hyperlink w:anchor="_Toc442522971" w:history="1">
            <w:r w:rsidRPr="002B1BC2">
              <w:rPr>
                <w:rStyle w:val="Hyperlink"/>
                <w:rFonts w:ascii="Verdana" w:eastAsia="Verdana" w:hAnsi="Verdana" w:cs="Verdana"/>
                <w:noProof/>
              </w:rPr>
              <w:t>Table: Cash Flow Year Two</w:t>
            </w:r>
            <w:r>
              <w:rPr>
                <w:noProof/>
                <w:webHidden/>
              </w:rPr>
              <w:tab/>
            </w:r>
            <w:r>
              <w:rPr>
                <w:noProof/>
                <w:webHidden/>
              </w:rPr>
              <w:fldChar w:fldCharType="begin"/>
            </w:r>
            <w:r>
              <w:rPr>
                <w:noProof/>
                <w:webHidden/>
              </w:rPr>
              <w:instrText xml:space="preserve"> PAGEREF _Toc442522971 \h </w:instrText>
            </w:r>
            <w:r>
              <w:rPr>
                <w:noProof/>
                <w:webHidden/>
              </w:rPr>
            </w:r>
            <w:r>
              <w:rPr>
                <w:noProof/>
                <w:webHidden/>
              </w:rPr>
              <w:fldChar w:fldCharType="separate"/>
            </w:r>
            <w:r>
              <w:rPr>
                <w:noProof/>
                <w:webHidden/>
              </w:rPr>
              <w:t>28</w:t>
            </w:r>
            <w:r>
              <w:rPr>
                <w:noProof/>
                <w:webHidden/>
              </w:rPr>
              <w:fldChar w:fldCharType="end"/>
            </w:r>
          </w:hyperlink>
        </w:p>
        <w:p w:rsidR="00445337" w:rsidRDefault="00445337">
          <w:pPr>
            <w:pStyle w:val="TOC3"/>
            <w:tabs>
              <w:tab w:val="right" w:leader="dot" w:pos="9350"/>
            </w:tabs>
            <w:rPr>
              <w:noProof/>
            </w:rPr>
          </w:pPr>
          <w:hyperlink w:anchor="_Toc442522972" w:history="1">
            <w:r w:rsidRPr="002B1BC2">
              <w:rPr>
                <w:rStyle w:val="Hyperlink"/>
                <w:rFonts w:ascii="Verdana" w:eastAsia="Verdana" w:hAnsi="Verdana"/>
                <w:noProof/>
              </w:rPr>
              <w:t>Table: Cash Flow Year Three</w:t>
            </w:r>
            <w:r>
              <w:rPr>
                <w:noProof/>
                <w:webHidden/>
              </w:rPr>
              <w:tab/>
            </w:r>
            <w:r>
              <w:rPr>
                <w:noProof/>
                <w:webHidden/>
              </w:rPr>
              <w:fldChar w:fldCharType="begin"/>
            </w:r>
            <w:r>
              <w:rPr>
                <w:noProof/>
                <w:webHidden/>
              </w:rPr>
              <w:instrText xml:space="preserve"> PAGEREF _Toc442522972 \h </w:instrText>
            </w:r>
            <w:r>
              <w:rPr>
                <w:noProof/>
                <w:webHidden/>
              </w:rPr>
            </w:r>
            <w:r>
              <w:rPr>
                <w:noProof/>
                <w:webHidden/>
              </w:rPr>
              <w:fldChar w:fldCharType="separate"/>
            </w:r>
            <w:r>
              <w:rPr>
                <w:noProof/>
                <w:webHidden/>
              </w:rPr>
              <w:t>29</w:t>
            </w:r>
            <w:r>
              <w:rPr>
                <w:noProof/>
                <w:webHidden/>
              </w:rPr>
              <w:fldChar w:fldCharType="end"/>
            </w:r>
          </w:hyperlink>
        </w:p>
        <w:p w:rsidR="00445337" w:rsidRDefault="00445337">
          <w:pPr>
            <w:pStyle w:val="TOC2"/>
            <w:tabs>
              <w:tab w:val="right" w:leader="dot" w:pos="9350"/>
            </w:tabs>
            <w:rPr>
              <w:noProof/>
            </w:rPr>
          </w:pPr>
          <w:hyperlink w:anchor="_Toc442522973" w:history="1">
            <w:r w:rsidRPr="002B1BC2">
              <w:rPr>
                <w:rStyle w:val="Hyperlink"/>
                <w:rFonts w:ascii="Verdana" w:hAnsi="Verdana"/>
                <w:noProof/>
              </w:rPr>
              <w:t xml:space="preserve"> </w:t>
            </w:r>
            <w:r w:rsidRPr="002B1BC2">
              <w:rPr>
                <w:rStyle w:val="Hyperlink"/>
                <w:rFonts w:ascii="Verdana" w:eastAsia="Verdana" w:hAnsi="Verdana" w:cs="Verdana"/>
                <w:noProof/>
              </w:rPr>
              <w:t>7.6 Projected Balance Sheet</w:t>
            </w:r>
            <w:r>
              <w:rPr>
                <w:noProof/>
                <w:webHidden/>
              </w:rPr>
              <w:tab/>
            </w:r>
            <w:r>
              <w:rPr>
                <w:noProof/>
                <w:webHidden/>
              </w:rPr>
              <w:fldChar w:fldCharType="begin"/>
            </w:r>
            <w:r>
              <w:rPr>
                <w:noProof/>
                <w:webHidden/>
              </w:rPr>
              <w:instrText xml:space="preserve"> PAGEREF _Toc442522973 \h </w:instrText>
            </w:r>
            <w:r>
              <w:rPr>
                <w:noProof/>
                <w:webHidden/>
              </w:rPr>
            </w:r>
            <w:r>
              <w:rPr>
                <w:noProof/>
                <w:webHidden/>
              </w:rPr>
              <w:fldChar w:fldCharType="separate"/>
            </w:r>
            <w:r>
              <w:rPr>
                <w:noProof/>
                <w:webHidden/>
              </w:rPr>
              <w:t>29</w:t>
            </w:r>
            <w:r>
              <w:rPr>
                <w:noProof/>
                <w:webHidden/>
              </w:rPr>
              <w:fldChar w:fldCharType="end"/>
            </w:r>
          </w:hyperlink>
        </w:p>
        <w:p w:rsidR="00445337" w:rsidRDefault="00445337">
          <w:pPr>
            <w:pStyle w:val="TOC3"/>
            <w:tabs>
              <w:tab w:val="right" w:leader="dot" w:pos="9350"/>
            </w:tabs>
            <w:rPr>
              <w:noProof/>
            </w:rPr>
          </w:pPr>
          <w:hyperlink w:anchor="_Toc442522974" w:history="1">
            <w:r w:rsidRPr="002B1BC2">
              <w:rPr>
                <w:rStyle w:val="Hyperlink"/>
                <w:rFonts w:ascii="Verdana" w:eastAsia="Verdana" w:hAnsi="Verdana" w:cs="Verdana"/>
                <w:noProof/>
              </w:rPr>
              <w:t>Table: Balance Sheet</w:t>
            </w:r>
            <w:r>
              <w:rPr>
                <w:noProof/>
                <w:webHidden/>
              </w:rPr>
              <w:tab/>
            </w:r>
            <w:r>
              <w:rPr>
                <w:noProof/>
                <w:webHidden/>
              </w:rPr>
              <w:fldChar w:fldCharType="begin"/>
            </w:r>
            <w:r>
              <w:rPr>
                <w:noProof/>
                <w:webHidden/>
              </w:rPr>
              <w:instrText xml:space="preserve"> PAGEREF _Toc442522974 \h </w:instrText>
            </w:r>
            <w:r>
              <w:rPr>
                <w:noProof/>
                <w:webHidden/>
              </w:rPr>
            </w:r>
            <w:r>
              <w:rPr>
                <w:noProof/>
                <w:webHidden/>
              </w:rPr>
              <w:fldChar w:fldCharType="separate"/>
            </w:r>
            <w:r>
              <w:rPr>
                <w:noProof/>
                <w:webHidden/>
              </w:rPr>
              <w:t>31</w:t>
            </w:r>
            <w:r>
              <w:rPr>
                <w:noProof/>
                <w:webHidden/>
              </w:rPr>
              <w:fldChar w:fldCharType="end"/>
            </w:r>
          </w:hyperlink>
        </w:p>
        <w:p w:rsidR="00445337" w:rsidRDefault="00445337">
          <w:pPr>
            <w:pStyle w:val="TOC2"/>
            <w:tabs>
              <w:tab w:val="right" w:leader="dot" w:pos="9350"/>
            </w:tabs>
            <w:rPr>
              <w:noProof/>
            </w:rPr>
          </w:pPr>
          <w:hyperlink w:anchor="_Toc442522975" w:history="1">
            <w:r w:rsidRPr="002B1BC2">
              <w:rPr>
                <w:rStyle w:val="Hyperlink"/>
                <w:rFonts w:ascii="Verdana" w:eastAsia="Verdana" w:hAnsi="Verdana" w:cs="Verdana"/>
                <w:noProof/>
              </w:rPr>
              <w:t>Table: Balance Sheet Year Two</w:t>
            </w:r>
            <w:r>
              <w:rPr>
                <w:noProof/>
                <w:webHidden/>
              </w:rPr>
              <w:tab/>
            </w:r>
            <w:r>
              <w:rPr>
                <w:noProof/>
                <w:webHidden/>
              </w:rPr>
              <w:fldChar w:fldCharType="begin"/>
            </w:r>
            <w:r>
              <w:rPr>
                <w:noProof/>
                <w:webHidden/>
              </w:rPr>
              <w:instrText xml:space="preserve"> PAGEREF _Toc442522975 \h </w:instrText>
            </w:r>
            <w:r>
              <w:rPr>
                <w:noProof/>
                <w:webHidden/>
              </w:rPr>
            </w:r>
            <w:r>
              <w:rPr>
                <w:noProof/>
                <w:webHidden/>
              </w:rPr>
              <w:fldChar w:fldCharType="separate"/>
            </w:r>
            <w:r>
              <w:rPr>
                <w:noProof/>
                <w:webHidden/>
              </w:rPr>
              <w:t>32</w:t>
            </w:r>
            <w:r>
              <w:rPr>
                <w:noProof/>
                <w:webHidden/>
              </w:rPr>
              <w:fldChar w:fldCharType="end"/>
            </w:r>
          </w:hyperlink>
        </w:p>
        <w:p w:rsidR="00445337" w:rsidRDefault="00445337">
          <w:pPr>
            <w:pStyle w:val="TOC3"/>
            <w:tabs>
              <w:tab w:val="right" w:leader="dot" w:pos="9350"/>
            </w:tabs>
            <w:rPr>
              <w:noProof/>
            </w:rPr>
          </w:pPr>
          <w:hyperlink w:anchor="_Toc442522976" w:history="1">
            <w:r w:rsidRPr="002B1BC2">
              <w:rPr>
                <w:rStyle w:val="Hyperlink"/>
                <w:rFonts w:ascii="Verdana" w:eastAsia="Verdana" w:hAnsi="Verdana" w:cs="Verdana"/>
                <w:noProof/>
              </w:rPr>
              <w:t>Table: Balance Sheet Year Three</w:t>
            </w:r>
            <w:r>
              <w:rPr>
                <w:noProof/>
                <w:webHidden/>
              </w:rPr>
              <w:tab/>
            </w:r>
            <w:r>
              <w:rPr>
                <w:noProof/>
                <w:webHidden/>
              </w:rPr>
              <w:fldChar w:fldCharType="begin"/>
            </w:r>
            <w:r>
              <w:rPr>
                <w:noProof/>
                <w:webHidden/>
              </w:rPr>
              <w:instrText xml:space="preserve"> PAGEREF _Toc442522976 \h </w:instrText>
            </w:r>
            <w:r>
              <w:rPr>
                <w:noProof/>
                <w:webHidden/>
              </w:rPr>
            </w:r>
            <w:r>
              <w:rPr>
                <w:noProof/>
                <w:webHidden/>
              </w:rPr>
              <w:fldChar w:fldCharType="separate"/>
            </w:r>
            <w:r>
              <w:rPr>
                <w:noProof/>
                <w:webHidden/>
              </w:rPr>
              <w:t>33</w:t>
            </w:r>
            <w:r>
              <w:rPr>
                <w:noProof/>
                <w:webHidden/>
              </w:rPr>
              <w:fldChar w:fldCharType="end"/>
            </w:r>
          </w:hyperlink>
        </w:p>
        <w:p w:rsidR="00445337" w:rsidRDefault="00445337">
          <w:pPr>
            <w:pStyle w:val="TOC3"/>
            <w:tabs>
              <w:tab w:val="right" w:leader="dot" w:pos="9350"/>
            </w:tabs>
            <w:rPr>
              <w:noProof/>
            </w:rPr>
          </w:pPr>
          <w:hyperlink w:anchor="_Toc442522977" w:history="1">
            <w:r w:rsidRPr="002B1BC2">
              <w:rPr>
                <w:rStyle w:val="Hyperlink"/>
                <w:rFonts w:ascii="Verdana" w:eastAsia="Verdana" w:hAnsi="Verdana"/>
                <w:noProof/>
              </w:rPr>
              <w:t>Table: Fixed Operating Expenses</w:t>
            </w:r>
            <w:r>
              <w:rPr>
                <w:noProof/>
                <w:webHidden/>
              </w:rPr>
              <w:tab/>
            </w:r>
            <w:r>
              <w:rPr>
                <w:noProof/>
                <w:webHidden/>
              </w:rPr>
              <w:fldChar w:fldCharType="begin"/>
            </w:r>
            <w:r>
              <w:rPr>
                <w:noProof/>
                <w:webHidden/>
              </w:rPr>
              <w:instrText xml:space="preserve"> PAGEREF _Toc442522977 \h </w:instrText>
            </w:r>
            <w:r>
              <w:rPr>
                <w:noProof/>
                <w:webHidden/>
              </w:rPr>
            </w:r>
            <w:r>
              <w:rPr>
                <w:noProof/>
                <w:webHidden/>
              </w:rPr>
              <w:fldChar w:fldCharType="separate"/>
            </w:r>
            <w:r>
              <w:rPr>
                <w:noProof/>
                <w:webHidden/>
              </w:rPr>
              <w:t>34</w:t>
            </w:r>
            <w:r>
              <w:rPr>
                <w:noProof/>
                <w:webHidden/>
              </w:rPr>
              <w:fldChar w:fldCharType="end"/>
            </w:r>
          </w:hyperlink>
        </w:p>
        <w:p w:rsidR="00445337" w:rsidRDefault="00445337">
          <w:r>
            <w:rPr>
              <w:b/>
              <w:bCs/>
              <w:noProof/>
            </w:rPr>
            <w:fldChar w:fldCharType="end"/>
          </w:r>
        </w:p>
      </w:sdtContent>
    </w:sdt>
    <w:p w:rsidR="00F87BF8" w:rsidRDefault="00F87BF8">
      <w:pPr>
        <w:spacing w:after="200" w:line="276" w:lineRule="auto"/>
        <w:rPr>
          <w:rFonts w:ascii="Verdana" w:hAnsi="Verdana"/>
          <w:b/>
          <w:bCs/>
          <w:kern w:val="36"/>
          <w:sz w:val="20"/>
          <w:lang w:val="en-US" w:eastAsia="en-US"/>
        </w:rPr>
      </w:pPr>
      <w:r>
        <w:rPr>
          <w:rFonts w:ascii="Verdana" w:hAnsi="Verdana"/>
          <w:b/>
          <w:bCs/>
          <w:kern w:val="36"/>
          <w:sz w:val="20"/>
          <w:lang w:val="en-US" w:eastAsia="en-US"/>
        </w:rPr>
        <w:br w:type="page"/>
      </w:r>
    </w:p>
    <w:p w:rsidR="002C2CAB" w:rsidRPr="003A77C9" w:rsidRDefault="00E81CA7" w:rsidP="00E81CA7">
      <w:pPr>
        <w:pStyle w:val="Heading1"/>
        <w:rPr>
          <w:rFonts w:ascii="Verdana" w:hAnsi="Verdana"/>
          <w:b w:val="0"/>
          <w:color w:val="548DD4" w:themeColor="text2" w:themeTint="99"/>
          <w:sz w:val="20"/>
        </w:rPr>
      </w:pPr>
      <w:bookmarkStart w:id="3" w:name="_Toc271885323"/>
      <w:bookmarkStart w:id="4" w:name="_Toc442449806"/>
      <w:bookmarkStart w:id="5" w:name="_Toc442522922"/>
      <w:r w:rsidRPr="003A77C9">
        <w:rPr>
          <w:rFonts w:ascii="Verdana" w:eastAsia="Verdana" w:hAnsi="Verdana"/>
          <w:b w:val="0"/>
          <w:color w:val="548DD4" w:themeColor="text2" w:themeTint="99"/>
          <w:sz w:val="20"/>
        </w:rPr>
        <w:lastRenderedPageBreak/>
        <w:t>1.0 Executive Summary</w:t>
      </w:r>
      <w:bookmarkEnd w:id="3"/>
      <w:bookmarkEnd w:id="4"/>
      <w:bookmarkEnd w:id="5"/>
    </w:p>
    <w:p w:rsidR="002C2CAB" w:rsidRPr="00F87BF8" w:rsidRDefault="002C2CAB" w:rsidP="00867634">
      <w:pPr>
        <w:tabs>
          <w:tab w:val="left" w:pos="6210"/>
        </w:tabs>
        <w:jc w:val="both"/>
        <w:rPr>
          <w:rFonts w:ascii="Verdana" w:hAnsi="Verdana"/>
          <w:sz w:val="20"/>
        </w:rPr>
      </w:pPr>
    </w:p>
    <w:p w:rsidR="00867634" w:rsidRPr="00F87BF8" w:rsidRDefault="00867634" w:rsidP="00867634">
      <w:pPr>
        <w:tabs>
          <w:tab w:val="left" w:pos="6210"/>
        </w:tabs>
        <w:jc w:val="both"/>
        <w:rPr>
          <w:rFonts w:ascii="Verdana" w:hAnsi="Verdana"/>
          <w:sz w:val="20"/>
        </w:rPr>
      </w:pPr>
      <w:r w:rsidRPr="00F87BF8">
        <w:rPr>
          <w:rFonts w:ascii="Verdana" w:hAnsi="Verdana"/>
          <w:sz w:val="20"/>
        </w:rPr>
        <w:t>The Internet has opened up numerous opportunities for companies to communicate with prospects, customers, staff, and other interested stakeholders.</w:t>
      </w:r>
    </w:p>
    <w:p w:rsidR="00867634" w:rsidRPr="00F87BF8" w:rsidRDefault="00867634" w:rsidP="00867634">
      <w:pPr>
        <w:tabs>
          <w:tab w:val="left" w:pos="6210"/>
        </w:tabs>
        <w:jc w:val="both"/>
        <w:rPr>
          <w:rFonts w:ascii="Verdana" w:hAnsi="Verdana"/>
          <w:sz w:val="20"/>
        </w:rPr>
      </w:pPr>
    </w:p>
    <w:p w:rsidR="00867634" w:rsidRPr="00F87BF8" w:rsidRDefault="00867634" w:rsidP="00867634">
      <w:pPr>
        <w:tabs>
          <w:tab w:val="left" w:pos="6210"/>
        </w:tabs>
        <w:jc w:val="both"/>
        <w:rPr>
          <w:rFonts w:ascii="Verdana" w:hAnsi="Verdana"/>
          <w:sz w:val="20"/>
        </w:rPr>
      </w:pPr>
      <w:r w:rsidRPr="00F87BF8">
        <w:rPr>
          <w:rFonts w:ascii="Verdana" w:hAnsi="Verdana"/>
          <w:sz w:val="20"/>
        </w:rPr>
        <w:t>In addition to communication, web sites provide a simple and easy tool through which companies can increase access to their products and services beyond the “normal” geographical constraints.</w:t>
      </w:r>
    </w:p>
    <w:p w:rsidR="00C947F6" w:rsidRPr="00F87BF8" w:rsidRDefault="00C947F6" w:rsidP="00867634">
      <w:pPr>
        <w:tabs>
          <w:tab w:val="left" w:pos="6210"/>
        </w:tabs>
        <w:jc w:val="both"/>
        <w:rPr>
          <w:rFonts w:ascii="Verdana" w:hAnsi="Verdana"/>
          <w:sz w:val="20"/>
        </w:rPr>
      </w:pPr>
    </w:p>
    <w:p w:rsidR="00C947F6" w:rsidRPr="00F87BF8" w:rsidRDefault="009202CD" w:rsidP="00C947F6">
      <w:pPr>
        <w:tabs>
          <w:tab w:val="left" w:pos="6210"/>
        </w:tabs>
        <w:jc w:val="both"/>
        <w:rPr>
          <w:rFonts w:ascii="Verdana" w:hAnsi="Verdana"/>
          <w:sz w:val="20"/>
          <w:lang w:val="en-US"/>
        </w:rPr>
      </w:pPr>
      <w:proofErr w:type="spellStart"/>
      <w:r w:rsidRPr="00F87BF8">
        <w:rPr>
          <w:rFonts w:ascii="Verdana" w:hAnsi="Verdana"/>
          <w:sz w:val="20"/>
          <w:lang w:val="en-US"/>
        </w:rPr>
        <w:t>Utibe</w:t>
      </w:r>
      <w:proofErr w:type="spellEnd"/>
      <w:r w:rsidRPr="00F87BF8">
        <w:rPr>
          <w:rFonts w:ascii="Verdana" w:hAnsi="Verdana"/>
          <w:sz w:val="20"/>
          <w:lang w:val="en-US"/>
        </w:rPr>
        <w:t xml:space="preserve"> Services</w:t>
      </w:r>
      <w:r w:rsidR="00C947F6" w:rsidRPr="00F87BF8">
        <w:rPr>
          <w:rFonts w:ascii="Verdana" w:hAnsi="Verdana"/>
          <w:sz w:val="20"/>
          <w:lang w:val="en-US"/>
        </w:rPr>
        <w:t xml:space="preserve"> is a small start-up firm located in Lagos, Nigeria. We offer Internet and Web-related services to small businesses, school and individuals in Nigeria</w:t>
      </w:r>
      <w:r w:rsidR="003C295C" w:rsidRPr="00F87BF8">
        <w:rPr>
          <w:rFonts w:ascii="Verdana" w:hAnsi="Verdana"/>
          <w:sz w:val="20"/>
          <w:lang w:val="en-US"/>
        </w:rPr>
        <w:t xml:space="preserve"> and we are making plans to penetrate foreign markets</w:t>
      </w:r>
      <w:r w:rsidR="00C947F6" w:rsidRPr="00F87BF8">
        <w:rPr>
          <w:rFonts w:ascii="Verdana" w:hAnsi="Verdana"/>
          <w:sz w:val="20"/>
          <w:lang w:val="en-US"/>
        </w:rPr>
        <w:t>. The services we offer include website development and design, hosting, maintenance, marketing, application development, software development, social media marketing and analysis</w:t>
      </w:r>
      <w:r w:rsidR="003C295C" w:rsidRPr="00F87BF8">
        <w:rPr>
          <w:rFonts w:ascii="Verdana" w:hAnsi="Verdana"/>
          <w:sz w:val="20"/>
          <w:lang w:val="en-US"/>
        </w:rPr>
        <w:t>, ICT training among other internet/ICT related services</w:t>
      </w:r>
      <w:r w:rsidR="00C947F6" w:rsidRPr="00F87BF8">
        <w:rPr>
          <w:rFonts w:ascii="Verdana" w:hAnsi="Verdana"/>
          <w:sz w:val="20"/>
          <w:lang w:val="en-US"/>
        </w:rPr>
        <w:t xml:space="preserve">. </w:t>
      </w:r>
    </w:p>
    <w:p w:rsidR="00C947F6" w:rsidRPr="00F87BF8" w:rsidRDefault="00C947F6" w:rsidP="00C947F6">
      <w:pPr>
        <w:tabs>
          <w:tab w:val="left" w:pos="6210"/>
        </w:tabs>
        <w:jc w:val="both"/>
        <w:rPr>
          <w:rFonts w:ascii="Verdana" w:hAnsi="Verdana"/>
          <w:sz w:val="20"/>
          <w:lang w:val="en-US"/>
        </w:rPr>
      </w:pPr>
      <w:bookmarkStart w:id="6" w:name="_GoBack"/>
      <w:bookmarkEnd w:id="6"/>
    </w:p>
    <w:p w:rsidR="00C947F6" w:rsidRPr="00F87BF8" w:rsidRDefault="00C947F6" w:rsidP="00C947F6">
      <w:pPr>
        <w:tabs>
          <w:tab w:val="left" w:pos="6210"/>
        </w:tabs>
        <w:jc w:val="both"/>
        <w:rPr>
          <w:rFonts w:ascii="Verdana" w:hAnsi="Verdana"/>
          <w:sz w:val="20"/>
          <w:lang w:val="en-US"/>
        </w:rPr>
      </w:pPr>
      <w:r w:rsidRPr="00F87BF8">
        <w:rPr>
          <w:rFonts w:ascii="Verdana" w:hAnsi="Verdana"/>
          <w:sz w:val="20"/>
          <w:lang w:val="en-US"/>
        </w:rPr>
        <w:t xml:space="preserve">Given our experience and expertise in both commercial Web development and business-to-business sales, we believe we can offer a unique and superior service to small business owners and corporate organization in comparison to what is currently available. </w:t>
      </w:r>
    </w:p>
    <w:p w:rsidR="00C947F6" w:rsidRPr="00F87BF8" w:rsidRDefault="00C947F6" w:rsidP="00C947F6">
      <w:pPr>
        <w:tabs>
          <w:tab w:val="left" w:pos="6210"/>
        </w:tabs>
        <w:jc w:val="both"/>
        <w:rPr>
          <w:rFonts w:ascii="Verdana" w:hAnsi="Verdana"/>
          <w:sz w:val="20"/>
          <w:lang w:val="en-US"/>
        </w:rPr>
      </w:pPr>
    </w:p>
    <w:p w:rsidR="00C947F6" w:rsidRPr="00F87BF8" w:rsidRDefault="00C947F6" w:rsidP="00C947F6">
      <w:pPr>
        <w:tabs>
          <w:tab w:val="left" w:pos="6210"/>
        </w:tabs>
        <w:jc w:val="both"/>
        <w:rPr>
          <w:rFonts w:ascii="Verdana" w:hAnsi="Verdana"/>
          <w:sz w:val="20"/>
          <w:lang w:val="en-US"/>
        </w:rPr>
      </w:pPr>
      <w:r w:rsidRPr="00F87BF8">
        <w:rPr>
          <w:rFonts w:ascii="Verdana" w:hAnsi="Verdana"/>
          <w:sz w:val="20"/>
          <w:lang w:val="en-US"/>
        </w:rPr>
        <w:t xml:space="preserve">The demand and growth rate for Web development and marketing services, mobile application development, web and social media marketing in the small business market is at an all-time high and shows no sign of slowing anytime soon. Even more astonishing is the fact that very few Web development companies have taken advantage of the opportunity, as there are no dominating participants in this huge market. </w:t>
      </w:r>
    </w:p>
    <w:p w:rsidR="00C947F6" w:rsidRPr="00F87BF8" w:rsidRDefault="00C947F6" w:rsidP="00C947F6">
      <w:pPr>
        <w:tabs>
          <w:tab w:val="left" w:pos="6210"/>
        </w:tabs>
        <w:jc w:val="both"/>
        <w:rPr>
          <w:rFonts w:ascii="Verdana" w:hAnsi="Verdana"/>
          <w:sz w:val="20"/>
          <w:lang w:val="en-US"/>
        </w:rPr>
      </w:pPr>
    </w:p>
    <w:p w:rsidR="00C947F6" w:rsidRPr="00F87BF8" w:rsidRDefault="00C947F6" w:rsidP="00C947F6">
      <w:pPr>
        <w:tabs>
          <w:tab w:val="left" w:pos="6210"/>
        </w:tabs>
        <w:jc w:val="both"/>
        <w:rPr>
          <w:rFonts w:ascii="Verdana" w:hAnsi="Verdana"/>
          <w:sz w:val="20"/>
          <w:lang w:val="en-US"/>
        </w:rPr>
      </w:pPr>
      <w:r w:rsidRPr="00F87BF8">
        <w:rPr>
          <w:rFonts w:ascii="Verdana" w:hAnsi="Verdana"/>
          <w:sz w:val="20"/>
          <w:lang w:val="en-US"/>
        </w:rPr>
        <w:t xml:space="preserve">We believe the reason for this virtually untapped market is due to </w:t>
      </w:r>
      <w:r w:rsidR="002C2CAB" w:rsidRPr="00F87BF8">
        <w:rPr>
          <w:rFonts w:ascii="Verdana" w:hAnsi="Verdana"/>
          <w:sz w:val="20"/>
          <w:lang w:val="en-US"/>
        </w:rPr>
        <w:t xml:space="preserve">ignorance of the opportunities internet as provided, </w:t>
      </w:r>
      <w:r w:rsidRPr="00F87BF8">
        <w:rPr>
          <w:rFonts w:ascii="Verdana" w:hAnsi="Verdana"/>
          <w:sz w:val="20"/>
          <w:lang w:val="en-US"/>
        </w:rPr>
        <w:t>expensive project costs, the highest profit margins in Web development today are in servicing large- and medium-sized corporations. We have developed a system that dramatically reduces steep project costs and henceforth will allow us to offer the same high-end Web development services</w:t>
      </w:r>
      <w:r w:rsidR="00624C3F" w:rsidRPr="00F87BF8">
        <w:rPr>
          <w:rFonts w:ascii="Verdana" w:hAnsi="Verdana"/>
          <w:sz w:val="20"/>
          <w:lang w:val="en-US"/>
        </w:rPr>
        <w:t xml:space="preserve"> and training services</w:t>
      </w:r>
      <w:r w:rsidRPr="00F87BF8">
        <w:rPr>
          <w:rFonts w:ascii="Verdana" w:hAnsi="Verdana"/>
          <w:sz w:val="20"/>
          <w:lang w:val="en-US"/>
        </w:rPr>
        <w:t xml:space="preserve"> as larger companies receive at a much lower cost to the client. </w:t>
      </w:r>
    </w:p>
    <w:p w:rsidR="002C2CAB" w:rsidRPr="00F87BF8" w:rsidRDefault="002C2CAB" w:rsidP="00C947F6">
      <w:pPr>
        <w:tabs>
          <w:tab w:val="left" w:pos="6210"/>
        </w:tabs>
        <w:jc w:val="both"/>
        <w:rPr>
          <w:rFonts w:ascii="Verdana" w:hAnsi="Verdana"/>
          <w:sz w:val="20"/>
          <w:lang w:val="en-US"/>
        </w:rPr>
      </w:pPr>
    </w:p>
    <w:p w:rsidR="00C947F6" w:rsidRPr="00F87BF8" w:rsidRDefault="00C947F6" w:rsidP="00C947F6">
      <w:pPr>
        <w:tabs>
          <w:tab w:val="left" w:pos="6210"/>
        </w:tabs>
        <w:jc w:val="both"/>
        <w:rPr>
          <w:rFonts w:ascii="Verdana" w:hAnsi="Verdana"/>
          <w:sz w:val="20"/>
        </w:rPr>
      </w:pPr>
      <w:r w:rsidRPr="00F87BF8">
        <w:rPr>
          <w:rFonts w:ascii="Verdana" w:hAnsi="Verdana"/>
          <w:sz w:val="20"/>
          <w:lang w:val="en-US"/>
        </w:rPr>
        <w:t>This business plan will highlight many aspects of our system</w:t>
      </w:r>
      <w:r w:rsidR="00624C3F" w:rsidRPr="00F87BF8">
        <w:rPr>
          <w:rFonts w:ascii="Verdana" w:hAnsi="Verdana"/>
          <w:sz w:val="20"/>
          <w:lang w:val="en-US"/>
        </w:rPr>
        <w:t>, products we have developed and those products in pipeline</w:t>
      </w:r>
      <w:r w:rsidRPr="00F87BF8">
        <w:rPr>
          <w:rFonts w:ascii="Verdana" w:hAnsi="Verdana"/>
          <w:sz w:val="20"/>
          <w:lang w:val="en-US"/>
        </w:rPr>
        <w:t xml:space="preserve"> and our business</w:t>
      </w:r>
      <w:r w:rsidR="00624C3F" w:rsidRPr="00F87BF8">
        <w:rPr>
          <w:rFonts w:ascii="Verdana" w:hAnsi="Verdana"/>
          <w:sz w:val="20"/>
          <w:lang w:val="en-US"/>
        </w:rPr>
        <w:t>es</w:t>
      </w:r>
      <w:r w:rsidRPr="00F87BF8">
        <w:rPr>
          <w:rFonts w:ascii="Verdana" w:hAnsi="Verdana"/>
          <w:sz w:val="20"/>
          <w:lang w:val="en-US"/>
        </w:rPr>
        <w:t>. It will detail market growth and demand, and it will outline our projected cash flow and profit margins over the next three years. All numbers regarding our projected company growth are based on previous information gathered by activity in the company</w:t>
      </w:r>
      <w:r w:rsidR="002C2CAB" w:rsidRPr="00F87BF8">
        <w:rPr>
          <w:rFonts w:ascii="Verdana" w:hAnsi="Verdana"/>
          <w:sz w:val="20"/>
          <w:lang w:val="en-US"/>
        </w:rPr>
        <w:t xml:space="preserve"> and market trends</w:t>
      </w:r>
      <w:r w:rsidRPr="00F87BF8">
        <w:rPr>
          <w:rFonts w:ascii="Verdana" w:hAnsi="Verdana"/>
          <w:sz w:val="20"/>
          <w:lang w:val="en-US"/>
        </w:rPr>
        <w:t xml:space="preserve"> over the last few months of operation.</w:t>
      </w:r>
    </w:p>
    <w:p w:rsidR="00867634" w:rsidRPr="00F87BF8" w:rsidRDefault="00867634" w:rsidP="00867634">
      <w:pPr>
        <w:tabs>
          <w:tab w:val="left" w:pos="6210"/>
        </w:tabs>
        <w:jc w:val="both"/>
        <w:rPr>
          <w:rFonts w:ascii="Verdana" w:hAnsi="Verdana"/>
          <w:sz w:val="20"/>
        </w:rPr>
      </w:pPr>
    </w:p>
    <w:p w:rsidR="00794130" w:rsidRPr="00F87BF8" w:rsidRDefault="00E81CA7" w:rsidP="00794130">
      <w:pPr>
        <w:pStyle w:val="Heading2"/>
        <w:spacing w:after="280" w:afterAutospacing="1"/>
        <w:rPr>
          <w:rFonts w:ascii="Verdana" w:eastAsia="Verdana" w:hAnsi="Verdana" w:cs="Verdana"/>
          <w:b w:val="0"/>
          <w:i/>
          <w:sz w:val="20"/>
          <w:szCs w:val="20"/>
        </w:rPr>
      </w:pPr>
      <w:bookmarkStart w:id="7" w:name="_Toc272235497"/>
      <w:bookmarkStart w:id="8" w:name="TitleTopicObjectives"/>
      <w:bookmarkStart w:id="9" w:name="TopicObjectives"/>
      <w:bookmarkStart w:id="10" w:name="_Toc272235499"/>
      <w:bookmarkStart w:id="11" w:name="TitleTopicMission"/>
      <w:bookmarkStart w:id="12" w:name="TopicMission"/>
      <w:bookmarkStart w:id="13" w:name="_Toc442522923"/>
      <w:r>
        <w:rPr>
          <w:rFonts w:ascii="Verdana" w:eastAsia="Verdana" w:hAnsi="Verdana" w:cs="Verdana"/>
          <w:b w:val="0"/>
          <w:sz w:val="20"/>
          <w:szCs w:val="20"/>
        </w:rPr>
        <w:t xml:space="preserve">1.1 </w:t>
      </w:r>
      <w:r w:rsidR="00794130" w:rsidRPr="00F87BF8">
        <w:rPr>
          <w:rFonts w:ascii="Verdana" w:eastAsia="Verdana" w:hAnsi="Verdana" w:cs="Verdana"/>
          <w:b w:val="0"/>
          <w:sz w:val="20"/>
          <w:szCs w:val="20"/>
        </w:rPr>
        <w:t>Objectives</w:t>
      </w:r>
      <w:bookmarkEnd w:id="7"/>
      <w:bookmarkEnd w:id="13"/>
    </w:p>
    <w:p w:rsidR="00794130" w:rsidRPr="00F87BF8" w:rsidRDefault="00794130" w:rsidP="00794130">
      <w:pPr>
        <w:numPr>
          <w:ilvl w:val="0"/>
          <w:numId w:val="6"/>
        </w:numPr>
        <w:rPr>
          <w:rFonts w:ascii="Verdana" w:eastAsia="Verdana" w:hAnsi="Verdana" w:cs="Verdana"/>
          <w:sz w:val="20"/>
        </w:rPr>
      </w:pPr>
      <w:bookmarkStart w:id="14" w:name="BodyTopicObjectives"/>
      <w:bookmarkEnd w:id="8"/>
      <w:r w:rsidRPr="00F87BF8">
        <w:rPr>
          <w:rFonts w:ascii="Verdana" w:eastAsia="Verdana" w:hAnsi="Verdana" w:cs="Verdana"/>
          <w:sz w:val="20"/>
        </w:rPr>
        <w:t xml:space="preserve">Revenues of </w:t>
      </w:r>
      <w:r w:rsidR="00840ACB" w:rsidRPr="00F87BF8">
        <w:rPr>
          <w:rFonts w:ascii="Verdana" w:eastAsia="Verdana" w:hAnsi="Verdana" w:cs="Verdana"/>
          <w:sz w:val="20"/>
        </w:rPr>
        <w:t xml:space="preserve">at least </w:t>
      </w:r>
      <w:r w:rsidRPr="00F87BF8">
        <w:rPr>
          <w:rFonts w:ascii="Verdana" w:eastAsia="Verdana" w:hAnsi="Verdana" w:cs="Verdana"/>
          <w:sz w:val="20"/>
        </w:rPr>
        <w:t>N</w:t>
      </w:r>
      <w:r w:rsidR="00840ACB" w:rsidRPr="00F87BF8">
        <w:rPr>
          <w:rFonts w:ascii="Verdana" w:eastAsia="Verdana" w:hAnsi="Verdana" w:cs="Verdana"/>
          <w:sz w:val="20"/>
        </w:rPr>
        <w:t>4</w:t>
      </w:r>
      <w:proofErr w:type="gramStart"/>
      <w:r w:rsidR="00840ACB" w:rsidRPr="00F87BF8">
        <w:rPr>
          <w:rFonts w:ascii="Verdana" w:eastAsia="Verdana" w:hAnsi="Verdana" w:cs="Verdana"/>
          <w:sz w:val="20"/>
        </w:rPr>
        <w:t>,400</w:t>
      </w:r>
      <w:r w:rsidRPr="00F87BF8">
        <w:rPr>
          <w:rFonts w:ascii="Verdana" w:eastAsia="Verdana" w:hAnsi="Verdana" w:cs="Verdana"/>
          <w:sz w:val="20"/>
        </w:rPr>
        <w:t>,2</w:t>
      </w:r>
      <w:r w:rsidR="00840ACB" w:rsidRPr="00F87BF8">
        <w:rPr>
          <w:rFonts w:ascii="Verdana" w:eastAsia="Verdana" w:hAnsi="Verdana" w:cs="Verdana"/>
          <w:sz w:val="20"/>
        </w:rPr>
        <w:t>00</w:t>
      </w:r>
      <w:proofErr w:type="gramEnd"/>
      <w:r w:rsidR="00840ACB" w:rsidRPr="00F87BF8">
        <w:rPr>
          <w:rFonts w:ascii="Verdana" w:eastAsia="Verdana" w:hAnsi="Verdana" w:cs="Verdana"/>
          <w:sz w:val="20"/>
        </w:rPr>
        <w:t xml:space="preserve"> by month 10</w:t>
      </w:r>
      <w:r w:rsidRPr="00F87BF8">
        <w:rPr>
          <w:rFonts w:ascii="Verdana" w:eastAsia="Verdana" w:hAnsi="Verdana" w:cs="Verdana"/>
          <w:sz w:val="20"/>
        </w:rPr>
        <w:t xml:space="preserve">. </w:t>
      </w:r>
    </w:p>
    <w:p w:rsidR="00794130" w:rsidRPr="00F87BF8" w:rsidRDefault="00794130" w:rsidP="00794130">
      <w:pPr>
        <w:numPr>
          <w:ilvl w:val="0"/>
          <w:numId w:val="6"/>
        </w:numPr>
        <w:rPr>
          <w:rFonts w:ascii="Verdana" w:eastAsia="Verdana" w:hAnsi="Verdana" w:cs="Verdana"/>
          <w:sz w:val="20"/>
        </w:rPr>
      </w:pPr>
      <w:r w:rsidRPr="00F87BF8">
        <w:rPr>
          <w:rFonts w:ascii="Verdana" w:eastAsia="Verdana" w:hAnsi="Verdana" w:cs="Verdana"/>
          <w:sz w:val="20"/>
        </w:rPr>
        <w:t xml:space="preserve">Net Profit of 25% in year one and 35% in year two. </w:t>
      </w:r>
    </w:p>
    <w:p w:rsidR="00794130" w:rsidRPr="00F87BF8" w:rsidRDefault="00794130" w:rsidP="00794130">
      <w:pPr>
        <w:numPr>
          <w:ilvl w:val="0"/>
          <w:numId w:val="6"/>
        </w:numPr>
        <w:spacing w:after="280" w:afterAutospacing="1"/>
        <w:rPr>
          <w:rFonts w:ascii="Verdana" w:eastAsia="Verdana" w:hAnsi="Verdana" w:cs="Verdana"/>
          <w:sz w:val="20"/>
        </w:rPr>
      </w:pPr>
      <w:r w:rsidRPr="00F87BF8">
        <w:rPr>
          <w:rFonts w:ascii="Verdana" w:eastAsia="Verdana" w:hAnsi="Verdana" w:cs="Verdana"/>
          <w:sz w:val="20"/>
        </w:rPr>
        <w:t>65% Gross margin by month 6.</w:t>
      </w:r>
    </w:p>
    <w:p w:rsidR="00794130" w:rsidRPr="00F87BF8" w:rsidRDefault="00E81CA7" w:rsidP="00794130">
      <w:pPr>
        <w:pStyle w:val="Heading2"/>
        <w:spacing w:after="280" w:afterAutospacing="1"/>
        <w:rPr>
          <w:rFonts w:ascii="Verdana" w:eastAsia="Verdana" w:hAnsi="Verdana" w:cs="Verdana"/>
          <w:b w:val="0"/>
          <w:i/>
          <w:sz w:val="20"/>
          <w:szCs w:val="20"/>
        </w:rPr>
      </w:pPr>
      <w:bookmarkStart w:id="15" w:name="_Toc272235498"/>
      <w:bookmarkStart w:id="16" w:name="TitleTopicKeystoSuccess"/>
      <w:bookmarkStart w:id="17" w:name="TopicKeystoSuccess"/>
      <w:bookmarkStart w:id="18" w:name="_Toc442522924"/>
      <w:bookmarkEnd w:id="9"/>
      <w:bookmarkEnd w:id="14"/>
      <w:r>
        <w:rPr>
          <w:rFonts w:ascii="Verdana" w:eastAsia="Verdana" w:hAnsi="Verdana" w:cs="Verdana"/>
          <w:b w:val="0"/>
          <w:sz w:val="20"/>
          <w:szCs w:val="20"/>
        </w:rPr>
        <w:t xml:space="preserve">1.2 </w:t>
      </w:r>
      <w:r w:rsidR="00794130" w:rsidRPr="00F87BF8">
        <w:rPr>
          <w:rFonts w:ascii="Verdana" w:eastAsia="Verdana" w:hAnsi="Verdana" w:cs="Verdana"/>
          <w:b w:val="0"/>
          <w:sz w:val="20"/>
          <w:szCs w:val="20"/>
        </w:rPr>
        <w:t>Keys to Sales Success</w:t>
      </w:r>
      <w:bookmarkEnd w:id="15"/>
      <w:bookmarkEnd w:id="18"/>
    </w:p>
    <w:p w:rsidR="00794130" w:rsidRPr="00F87BF8" w:rsidRDefault="00794130" w:rsidP="00794130">
      <w:pPr>
        <w:numPr>
          <w:ilvl w:val="0"/>
          <w:numId w:val="7"/>
        </w:numPr>
        <w:rPr>
          <w:rFonts w:ascii="Verdana" w:eastAsia="Verdana" w:hAnsi="Verdana" w:cs="Verdana"/>
          <w:sz w:val="20"/>
        </w:rPr>
      </w:pPr>
      <w:bookmarkStart w:id="19" w:name="BodyTopicKeystoSuccess"/>
      <w:bookmarkEnd w:id="16"/>
      <w:r w:rsidRPr="00F87BF8">
        <w:rPr>
          <w:rFonts w:ascii="Verdana" w:eastAsia="Verdana" w:hAnsi="Verdana" w:cs="Verdana"/>
          <w:sz w:val="20"/>
        </w:rPr>
        <w:t xml:space="preserve">Offering high-end Web services to small businesses in a way that they can understand and afford. </w:t>
      </w:r>
    </w:p>
    <w:p w:rsidR="00794130" w:rsidRPr="00F87BF8" w:rsidRDefault="00794130" w:rsidP="00794130">
      <w:pPr>
        <w:numPr>
          <w:ilvl w:val="0"/>
          <w:numId w:val="7"/>
        </w:numPr>
        <w:rPr>
          <w:rFonts w:ascii="Verdana" w:eastAsia="Verdana" w:hAnsi="Verdana" w:cs="Verdana"/>
          <w:sz w:val="20"/>
        </w:rPr>
      </w:pPr>
      <w:r w:rsidRPr="00F87BF8">
        <w:rPr>
          <w:rFonts w:ascii="Verdana" w:eastAsia="Verdana" w:hAnsi="Verdana" w:cs="Verdana"/>
          <w:sz w:val="20"/>
        </w:rPr>
        <w:lastRenderedPageBreak/>
        <w:t>Build a strong residual income through secondary subscription-based services tailored for small business (website hosting, marketing, maintenance, consulting</w:t>
      </w:r>
      <w:r w:rsidR="00840ACB" w:rsidRPr="00F87BF8">
        <w:rPr>
          <w:rFonts w:ascii="Verdana" w:eastAsia="Verdana" w:hAnsi="Verdana" w:cs="Verdana"/>
          <w:sz w:val="20"/>
        </w:rPr>
        <w:t>, Training</w:t>
      </w:r>
      <w:r w:rsidRPr="00F87BF8">
        <w:rPr>
          <w:rFonts w:ascii="Verdana" w:eastAsia="Verdana" w:hAnsi="Verdana" w:cs="Verdana"/>
          <w:sz w:val="20"/>
        </w:rPr>
        <w:t xml:space="preserve">). </w:t>
      </w:r>
    </w:p>
    <w:p w:rsidR="00794130" w:rsidRPr="00F87BF8" w:rsidRDefault="00794130" w:rsidP="00794130">
      <w:pPr>
        <w:numPr>
          <w:ilvl w:val="0"/>
          <w:numId w:val="7"/>
        </w:numPr>
        <w:spacing w:after="280" w:afterAutospacing="1"/>
        <w:rPr>
          <w:rFonts w:ascii="Verdana" w:eastAsia="Verdana" w:hAnsi="Verdana" w:cs="Verdana"/>
          <w:sz w:val="20"/>
        </w:rPr>
      </w:pPr>
      <w:r w:rsidRPr="00F87BF8">
        <w:rPr>
          <w:rFonts w:ascii="Verdana" w:eastAsia="Verdana" w:hAnsi="Verdana" w:cs="Verdana"/>
          <w:sz w:val="20"/>
        </w:rPr>
        <w:t>Establishing strategic partnerships with area Internet service providers and computer consulting companies to refer small business website projects to us in exchange for high payoffs.</w:t>
      </w:r>
    </w:p>
    <w:p w:rsidR="00794130" w:rsidRPr="00F87BF8" w:rsidRDefault="00794130" w:rsidP="00794130">
      <w:pPr>
        <w:numPr>
          <w:ilvl w:val="0"/>
          <w:numId w:val="7"/>
        </w:numPr>
        <w:spacing w:after="280" w:afterAutospacing="1"/>
        <w:rPr>
          <w:rFonts w:ascii="Verdana" w:eastAsia="Verdana" w:hAnsi="Verdana" w:cs="Verdana"/>
          <w:sz w:val="20"/>
        </w:rPr>
      </w:pPr>
      <w:r w:rsidRPr="00F87BF8">
        <w:rPr>
          <w:rFonts w:ascii="Verdana" w:eastAsia="Verdana" w:hAnsi="Verdana" w:cs="Verdana"/>
          <w:sz w:val="20"/>
        </w:rPr>
        <w:t>Providing training programmes to boost our revenues</w:t>
      </w:r>
    </w:p>
    <w:p w:rsidR="00794130" w:rsidRPr="00F87BF8" w:rsidRDefault="00794130" w:rsidP="00794130">
      <w:pPr>
        <w:numPr>
          <w:ilvl w:val="0"/>
          <w:numId w:val="7"/>
        </w:numPr>
        <w:spacing w:after="280" w:afterAutospacing="1"/>
        <w:rPr>
          <w:rFonts w:ascii="Verdana" w:eastAsia="Verdana" w:hAnsi="Verdana" w:cs="Verdana"/>
          <w:sz w:val="20"/>
        </w:rPr>
      </w:pPr>
      <w:r w:rsidRPr="00F87BF8">
        <w:rPr>
          <w:rFonts w:ascii="Verdana" w:eastAsia="Verdana" w:hAnsi="Verdana" w:cs="Verdana"/>
          <w:sz w:val="20"/>
        </w:rPr>
        <w:t>Employ well-defined marketing strategies both online advertisement and offline advertisement</w:t>
      </w:r>
    </w:p>
    <w:p w:rsidR="00794130" w:rsidRPr="00F87BF8" w:rsidRDefault="00794130" w:rsidP="00794130">
      <w:pPr>
        <w:numPr>
          <w:ilvl w:val="0"/>
          <w:numId w:val="7"/>
        </w:numPr>
        <w:spacing w:after="280" w:afterAutospacing="1"/>
        <w:rPr>
          <w:rFonts w:ascii="Verdana" w:eastAsia="Verdana" w:hAnsi="Verdana" w:cs="Verdana"/>
          <w:sz w:val="20"/>
        </w:rPr>
      </w:pPr>
      <w:r w:rsidRPr="00F87BF8">
        <w:rPr>
          <w:rFonts w:ascii="Verdana" w:eastAsia="Verdana" w:hAnsi="Verdana" w:cs="Verdana"/>
          <w:sz w:val="20"/>
        </w:rPr>
        <w:t>Provide other related businesses to boost our revenues.</w:t>
      </w:r>
      <w:bookmarkEnd w:id="17"/>
      <w:bookmarkEnd w:id="19"/>
    </w:p>
    <w:p w:rsidR="00794130" w:rsidRPr="00E81CA7" w:rsidRDefault="00E81CA7" w:rsidP="00794130">
      <w:pPr>
        <w:pStyle w:val="Heading2"/>
        <w:spacing w:after="100" w:afterAutospacing="1"/>
        <w:rPr>
          <w:rFonts w:ascii="Verdana" w:eastAsia="Verdana" w:hAnsi="Verdana" w:cs="Verdana"/>
          <w:b w:val="0"/>
          <w:sz w:val="20"/>
          <w:szCs w:val="20"/>
        </w:rPr>
      </w:pPr>
      <w:bookmarkStart w:id="20" w:name="_Toc442522925"/>
      <w:r w:rsidRPr="00E81CA7">
        <w:rPr>
          <w:rFonts w:ascii="Verdana" w:eastAsia="Verdana" w:hAnsi="Verdana" w:cs="Verdana"/>
          <w:b w:val="0"/>
          <w:sz w:val="20"/>
          <w:szCs w:val="20"/>
        </w:rPr>
        <w:t xml:space="preserve">1.3 </w:t>
      </w:r>
      <w:r w:rsidR="00794130" w:rsidRPr="00E81CA7">
        <w:rPr>
          <w:rFonts w:ascii="Verdana" w:eastAsia="Verdana" w:hAnsi="Verdana" w:cs="Verdana"/>
          <w:b w:val="0"/>
          <w:sz w:val="20"/>
          <w:szCs w:val="20"/>
        </w:rPr>
        <w:t>Mission</w:t>
      </w:r>
      <w:bookmarkEnd w:id="10"/>
      <w:bookmarkEnd w:id="20"/>
    </w:p>
    <w:p w:rsidR="002C2CAB" w:rsidRPr="00F87BF8" w:rsidRDefault="00794130" w:rsidP="0031409C">
      <w:pPr>
        <w:spacing w:after="100" w:afterAutospacing="1"/>
        <w:ind w:left="360"/>
        <w:rPr>
          <w:rFonts w:ascii="Verdana" w:hAnsi="Verdana"/>
          <w:b/>
          <w:sz w:val="20"/>
        </w:rPr>
      </w:pPr>
      <w:bookmarkStart w:id="21" w:name="BodyTopicMission"/>
      <w:bookmarkEnd w:id="11"/>
      <w:r w:rsidRPr="00F87BF8">
        <w:rPr>
          <w:rFonts w:ascii="Verdana" w:eastAsia="Verdana" w:hAnsi="Verdana" w:cs="Verdana"/>
          <w:sz w:val="20"/>
        </w:rPr>
        <w:t>Our mission is to provide affordable, accessible, and streamlined Internet and Web services to small businesses. We have developed a system for offering many different types of Web services (site development, hosting, marketing, and maintenance</w:t>
      </w:r>
      <w:r w:rsidR="00840ACB" w:rsidRPr="00F87BF8">
        <w:rPr>
          <w:rFonts w:ascii="Verdana" w:eastAsia="Verdana" w:hAnsi="Verdana" w:cs="Verdana"/>
          <w:sz w:val="20"/>
        </w:rPr>
        <w:t>, training</w:t>
      </w:r>
      <w:r w:rsidRPr="00F87BF8">
        <w:rPr>
          <w:rFonts w:ascii="Verdana" w:eastAsia="Verdana" w:hAnsi="Verdana" w:cs="Verdana"/>
          <w:sz w:val="20"/>
        </w:rPr>
        <w:t>) that are exclusively tailored to fit the needs and resources of small companies</w:t>
      </w:r>
      <w:r w:rsidR="00840ACB" w:rsidRPr="00F87BF8">
        <w:rPr>
          <w:rFonts w:ascii="Verdana" w:eastAsia="Verdana" w:hAnsi="Verdana" w:cs="Verdana"/>
          <w:sz w:val="20"/>
        </w:rPr>
        <w:t xml:space="preserve">, corporate </w:t>
      </w:r>
      <w:r w:rsidR="0031409C" w:rsidRPr="00F87BF8">
        <w:rPr>
          <w:rFonts w:ascii="Verdana" w:eastAsia="Verdana" w:hAnsi="Verdana" w:cs="Verdana"/>
          <w:sz w:val="20"/>
        </w:rPr>
        <w:t>organisations</w:t>
      </w:r>
      <w:r w:rsidR="00840ACB" w:rsidRPr="00F87BF8">
        <w:rPr>
          <w:rFonts w:ascii="Verdana" w:eastAsia="Verdana" w:hAnsi="Verdana" w:cs="Verdana"/>
          <w:sz w:val="20"/>
        </w:rPr>
        <w:t xml:space="preserve"> and individuals</w:t>
      </w:r>
      <w:r w:rsidRPr="00F87BF8">
        <w:rPr>
          <w:rFonts w:ascii="Verdana" w:eastAsia="Verdana" w:hAnsi="Verdana" w:cs="Verdana"/>
          <w:sz w:val="20"/>
        </w:rPr>
        <w:t>.</w:t>
      </w:r>
      <w:bookmarkEnd w:id="12"/>
      <w:bookmarkEnd w:id="21"/>
    </w:p>
    <w:p w:rsidR="002C2CAB" w:rsidRPr="003A77C9" w:rsidRDefault="007E45BB" w:rsidP="007E45BB">
      <w:pPr>
        <w:pStyle w:val="Heading1"/>
        <w:spacing w:after="280"/>
        <w:rPr>
          <w:rFonts w:ascii="Verdana" w:eastAsia="Verdana" w:hAnsi="Verdana" w:cs="Verdana"/>
          <w:b w:val="0"/>
          <w:color w:val="548DD4" w:themeColor="text2" w:themeTint="99"/>
          <w:sz w:val="20"/>
          <w:szCs w:val="20"/>
        </w:rPr>
      </w:pPr>
      <w:bookmarkStart w:id="22" w:name="TitleTopicCompanySummary"/>
      <w:bookmarkStart w:id="23" w:name="_Toc271885328"/>
      <w:bookmarkStart w:id="24" w:name="_Toc442449810"/>
      <w:bookmarkStart w:id="25" w:name="_Toc442522926"/>
      <w:r w:rsidRPr="003A77C9">
        <w:rPr>
          <w:rFonts w:ascii="Verdana" w:eastAsia="Verdana" w:hAnsi="Verdana" w:cs="Verdana"/>
          <w:b w:val="0"/>
          <w:color w:val="548DD4" w:themeColor="text2" w:themeTint="99"/>
          <w:sz w:val="20"/>
          <w:szCs w:val="20"/>
        </w:rPr>
        <w:t>2.0 Company Summary</w:t>
      </w:r>
      <w:bookmarkEnd w:id="22"/>
      <w:bookmarkEnd w:id="23"/>
      <w:bookmarkEnd w:id="24"/>
      <w:bookmarkEnd w:id="25"/>
    </w:p>
    <w:p w:rsidR="00D366A0" w:rsidRPr="00F87BF8" w:rsidRDefault="009202CD" w:rsidP="00867634">
      <w:pPr>
        <w:tabs>
          <w:tab w:val="left" w:pos="6210"/>
        </w:tabs>
        <w:jc w:val="both"/>
        <w:rPr>
          <w:rFonts w:ascii="Verdana" w:hAnsi="Verdana"/>
          <w:sz w:val="20"/>
        </w:rPr>
      </w:pPr>
      <w:proofErr w:type="spellStart"/>
      <w:r w:rsidRPr="00F87BF8">
        <w:rPr>
          <w:rFonts w:ascii="Verdana" w:hAnsi="Verdana"/>
          <w:sz w:val="20"/>
        </w:rPr>
        <w:t>Utibe</w:t>
      </w:r>
      <w:proofErr w:type="spellEnd"/>
      <w:r w:rsidRPr="00F87BF8">
        <w:rPr>
          <w:rFonts w:ascii="Verdana" w:hAnsi="Verdana"/>
          <w:sz w:val="20"/>
        </w:rPr>
        <w:t xml:space="preserve"> Services</w:t>
      </w:r>
      <w:r w:rsidR="00D366A0" w:rsidRPr="00F87BF8">
        <w:rPr>
          <w:rFonts w:ascii="Verdana" w:hAnsi="Verdana"/>
          <w:sz w:val="20"/>
        </w:rPr>
        <w:t xml:space="preserve"> was born out of the needs to provide quality and low cost web development, help small businesses increase sales through online and bring high return on investment (ROI) to small businesses and corporate organizations that are yet to tap this enormous opportunity that internet has provided.</w:t>
      </w:r>
    </w:p>
    <w:p w:rsidR="00D366A0" w:rsidRPr="00F87BF8" w:rsidRDefault="009202CD" w:rsidP="00867634">
      <w:pPr>
        <w:tabs>
          <w:tab w:val="left" w:pos="6210"/>
        </w:tabs>
        <w:jc w:val="both"/>
        <w:rPr>
          <w:rFonts w:ascii="Verdana" w:hAnsi="Verdana"/>
          <w:sz w:val="20"/>
        </w:rPr>
      </w:pPr>
      <w:proofErr w:type="spellStart"/>
      <w:r w:rsidRPr="00F87BF8">
        <w:rPr>
          <w:rFonts w:ascii="Verdana" w:hAnsi="Verdana"/>
          <w:sz w:val="20"/>
        </w:rPr>
        <w:t>Utibe</w:t>
      </w:r>
      <w:proofErr w:type="spellEnd"/>
      <w:r w:rsidRPr="00F87BF8">
        <w:rPr>
          <w:rFonts w:ascii="Verdana" w:hAnsi="Verdana"/>
          <w:sz w:val="20"/>
        </w:rPr>
        <w:t xml:space="preserve"> </w:t>
      </w:r>
      <w:proofErr w:type="spellStart"/>
      <w:r w:rsidRPr="00F87BF8">
        <w:rPr>
          <w:rFonts w:ascii="Verdana" w:hAnsi="Verdana"/>
          <w:sz w:val="20"/>
        </w:rPr>
        <w:t>Services</w:t>
      </w:r>
      <w:r w:rsidR="00D366A0" w:rsidRPr="00F87BF8">
        <w:rPr>
          <w:rFonts w:ascii="Verdana" w:hAnsi="Verdana"/>
          <w:sz w:val="20"/>
        </w:rPr>
        <w:t>s</w:t>
      </w:r>
      <w:proofErr w:type="spellEnd"/>
      <w:r w:rsidR="00D366A0" w:rsidRPr="00F87BF8">
        <w:rPr>
          <w:rFonts w:ascii="Verdana" w:hAnsi="Verdana"/>
          <w:sz w:val="20"/>
        </w:rPr>
        <w:t xml:space="preserve"> founded in March 2010 and commenced operation in 2011. Registered with Corporate Affairs Commission of Nigeria (under Companies and Allied Matters Act 1990, pursuant to section 659), with registration number of </w:t>
      </w:r>
      <w:r w:rsidR="005F0C28" w:rsidRPr="00F87BF8">
        <w:rPr>
          <w:rFonts w:ascii="Verdana" w:hAnsi="Verdana"/>
          <w:sz w:val="20"/>
        </w:rPr>
        <w:t>BN 21055b9</w:t>
      </w:r>
      <w:r w:rsidR="00B02CF5" w:rsidRPr="00F87BF8">
        <w:rPr>
          <w:rFonts w:ascii="Verdana" w:hAnsi="Verdana"/>
          <w:sz w:val="20"/>
        </w:rPr>
        <w:t>3.</w:t>
      </w:r>
    </w:p>
    <w:p w:rsidR="00B02CF5" w:rsidRPr="00F87BF8" w:rsidRDefault="00B02CF5" w:rsidP="00867634">
      <w:pPr>
        <w:tabs>
          <w:tab w:val="left" w:pos="6210"/>
        </w:tabs>
        <w:jc w:val="both"/>
        <w:rPr>
          <w:rFonts w:ascii="Verdana" w:hAnsi="Verdana"/>
          <w:sz w:val="20"/>
        </w:rPr>
      </w:pPr>
    </w:p>
    <w:p w:rsidR="008E5992" w:rsidRPr="00F87BF8" w:rsidRDefault="009202CD" w:rsidP="00867634">
      <w:pPr>
        <w:tabs>
          <w:tab w:val="left" w:pos="6210"/>
        </w:tabs>
        <w:jc w:val="both"/>
        <w:rPr>
          <w:rFonts w:ascii="Verdana" w:hAnsi="Verdana"/>
          <w:sz w:val="20"/>
        </w:rPr>
      </w:pPr>
      <w:proofErr w:type="spellStart"/>
      <w:r w:rsidRPr="00F87BF8">
        <w:rPr>
          <w:rFonts w:ascii="Verdana" w:hAnsi="Verdana"/>
          <w:sz w:val="20"/>
        </w:rPr>
        <w:t>Utibe</w:t>
      </w:r>
      <w:proofErr w:type="spellEnd"/>
      <w:r w:rsidRPr="00F87BF8">
        <w:rPr>
          <w:rFonts w:ascii="Verdana" w:hAnsi="Verdana"/>
          <w:sz w:val="20"/>
        </w:rPr>
        <w:t xml:space="preserve"> </w:t>
      </w:r>
      <w:proofErr w:type="spellStart"/>
      <w:r w:rsidRPr="00F87BF8">
        <w:rPr>
          <w:rFonts w:ascii="Verdana" w:hAnsi="Verdana"/>
          <w:sz w:val="20"/>
        </w:rPr>
        <w:t>Services</w:t>
      </w:r>
      <w:r w:rsidR="00B02CF5" w:rsidRPr="00F87BF8">
        <w:rPr>
          <w:rFonts w:ascii="Verdana" w:hAnsi="Verdana"/>
          <w:sz w:val="20"/>
        </w:rPr>
        <w:t>s</w:t>
      </w:r>
      <w:proofErr w:type="spellEnd"/>
      <w:r w:rsidR="00B02CF5" w:rsidRPr="00F87BF8">
        <w:rPr>
          <w:rFonts w:ascii="Verdana" w:hAnsi="Verdana"/>
          <w:sz w:val="20"/>
        </w:rPr>
        <w:t xml:space="preserve"> started from home as a freelancer and a start-up at 1, </w:t>
      </w:r>
      <w:r w:rsidRPr="00F87BF8">
        <w:rPr>
          <w:rFonts w:ascii="Verdana" w:hAnsi="Verdana"/>
          <w:sz w:val="20"/>
        </w:rPr>
        <w:t>Lagos Street</w:t>
      </w:r>
      <w:r w:rsidR="00B02CF5" w:rsidRPr="00F87BF8">
        <w:rPr>
          <w:rFonts w:ascii="Verdana" w:hAnsi="Verdana"/>
          <w:sz w:val="20"/>
        </w:rPr>
        <w:t xml:space="preserve">, </w:t>
      </w:r>
      <w:proofErr w:type="spellStart"/>
      <w:r w:rsidR="00B02CF5" w:rsidRPr="00F87BF8">
        <w:rPr>
          <w:rFonts w:ascii="Verdana" w:hAnsi="Verdana"/>
          <w:sz w:val="20"/>
        </w:rPr>
        <w:t>Iyana</w:t>
      </w:r>
      <w:proofErr w:type="spellEnd"/>
      <w:r w:rsidR="00B02CF5" w:rsidRPr="00F87BF8">
        <w:rPr>
          <w:rFonts w:ascii="Verdana" w:hAnsi="Verdana"/>
          <w:sz w:val="20"/>
        </w:rPr>
        <w:t xml:space="preserve"> </w:t>
      </w:r>
      <w:proofErr w:type="spellStart"/>
      <w:r w:rsidR="00B02CF5" w:rsidRPr="00F87BF8">
        <w:rPr>
          <w:rFonts w:ascii="Verdana" w:hAnsi="Verdana"/>
          <w:sz w:val="20"/>
        </w:rPr>
        <w:t>Ipaja</w:t>
      </w:r>
      <w:proofErr w:type="spellEnd"/>
      <w:r w:rsidR="00B02CF5" w:rsidRPr="00F87BF8">
        <w:rPr>
          <w:rFonts w:ascii="Verdana" w:hAnsi="Verdana"/>
          <w:sz w:val="20"/>
        </w:rPr>
        <w:t xml:space="preserve">, Lagos, due to high cost of renting an office, maintenance, equipment and also due to lack of enough capital to rent such a befitting space. </w:t>
      </w:r>
    </w:p>
    <w:p w:rsidR="00C143A8" w:rsidRPr="00F87BF8" w:rsidRDefault="00C143A8" w:rsidP="00867634">
      <w:pPr>
        <w:tabs>
          <w:tab w:val="left" w:pos="6210"/>
        </w:tabs>
        <w:jc w:val="both"/>
        <w:rPr>
          <w:rFonts w:ascii="Verdana" w:hAnsi="Verdana"/>
          <w:sz w:val="20"/>
        </w:rPr>
      </w:pPr>
    </w:p>
    <w:p w:rsidR="00C143A8" w:rsidRPr="00F87BF8" w:rsidRDefault="00C143A8" w:rsidP="00C143A8">
      <w:pPr>
        <w:tabs>
          <w:tab w:val="left" w:pos="6210"/>
        </w:tabs>
        <w:jc w:val="both"/>
        <w:rPr>
          <w:rFonts w:ascii="Verdana" w:hAnsi="Verdana"/>
          <w:sz w:val="20"/>
        </w:rPr>
      </w:pPr>
      <w:r w:rsidRPr="00F87BF8">
        <w:rPr>
          <w:rFonts w:ascii="Verdana" w:hAnsi="Verdana"/>
          <w:sz w:val="20"/>
        </w:rPr>
        <w:t>The studio is a professionally configured office environment and includes:</w:t>
      </w:r>
    </w:p>
    <w:p w:rsidR="00C143A8" w:rsidRPr="00F87BF8" w:rsidRDefault="00C143A8" w:rsidP="00C143A8">
      <w:pPr>
        <w:tabs>
          <w:tab w:val="left" w:pos="6210"/>
        </w:tabs>
        <w:jc w:val="both"/>
        <w:rPr>
          <w:rFonts w:ascii="Verdana" w:hAnsi="Verdana"/>
          <w:sz w:val="20"/>
        </w:rPr>
      </w:pPr>
    </w:p>
    <w:p w:rsidR="00C143A8" w:rsidRPr="00F87BF8" w:rsidRDefault="00C143A8" w:rsidP="00C143A8">
      <w:pPr>
        <w:numPr>
          <w:ilvl w:val="0"/>
          <w:numId w:val="1"/>
        </w:numPr>
        <w:tabs>
          <w:tab w:val="clear" w:pos="360"/>
          <w:tab w:val="num" w:pos="1440"/>
          <w:tab w:val="left" w:pos="6210"/>
        </w:tabs>
        <w:ind w:left="1440"/>
        <w:jc w:val="both"/>
        <w:rPr>
          <w:rFonts w:ascii="Verdana" w:hAnsi="Verdana"/>
          <w:sz w:val="20"/>
        </w:rPr>
      </w:pPr>
      <w:r w:rsidRPr="00F87BF8">
        <w:rPr>
          <w:rFonts w:ascii="Verdana" w:hAnsi="Verdana"/>
          <w:sz w:val="20"/>
        </w:rPr>
        <w:t>Dedicated phone line</w:t>
      </w:r>
    </w:p>
    <w:p w:rsidR="00C143A8" w:rsidRPr="00F87BF8" w:rsidRDefault="00C143A8" w:rsidP="00C143A8">
      <w:pPr>
        <w:numPr>
          <w:ilvl w:val="0"/>
          <w:numId w:val="1"/>
        </w:numPr>
        <w:tabs>
          <w:tab w:val="clear" w:pos="360"/>
          <w:tab w:val="num" w:pos="1440"/>
          <w:tab w:val="left" w:pos="6210"/>
        </w:tabs>
        <w:ind w:left="1440"/>
        <w:jc w:val="both"/>
        <w:rPr>
          <w:rFonts w:ascii="Verdana" w:hAnsi="Verdana"/>
          <w:sz w:val="20"/>
        </w:rPr>
      </w:pPr>
      <w:r w:rsidRPr="00F87BF8">
        <w:rPr>
          <w:rFonts w:ascii="Verdana" w:hAnsi="Verdana"/>
          <w:sz w:val="20"/>
        </w:rPr>
        <w:t>Broadband Internet access</w:t>
      </w:r>
    </w:p>
    <w:p w:rsidR="00C143A8" w:rsidRPr="00F87BF8" w:rsidRDefault="00C143A8" w:rsidP="00C143A8">
      <w:pPr>
        <w:numPr>
          <w:ilvl w:val="0"/>
          <w:numId w:val="1"/>
        </w:numPr>
        <w:tabs>
          <w:tab w:val="clear" w:pos="360"/>
          <w:tab w:val="num" w:pos="1440"/>
          <w:tab w:val="left" w:pos="6210"/>
        </w:tabs>
        <w:ind w:left="1440"/>
        <w:jc w:val="both"/>
        <w:rPr>
          <w:rFonts w:ascii="Verdana" w:hAnsi="Verdana"/>
          <w:sz w:val="20"/>
        </w:rPr>
      </w:pPr>
      <w:r w:rsidRPr="00F87BF8">
        <w:rPr>
          <w:rFonts w:ascii="Verdana" w:hAnsi="Verdana"/>
          <w:sz w:val="20"/>
        </w:rPr>
        <w:t>2 Laptops</w:t>
      </w:r>
    </w:p>
    <w:p w:rsidR="00C143A8" w:rsidRPr="00F87BF8" w:rsidRDefault="00C143A8" w:rsidP="00C143A8">
      <w:pPr>
        <w:numPr>
          <w:ilvl w:val="0"/>
          <w:numId w:val="1"/>
        </w:numPr>
        <w:tabs>
          <w:tab w:val="clear" w:pos="360"/>
          <w:tab w:val="num" w:pos="1440"/>
          <w:tab w:val="left" w:pos="6210"/>
        </w:tabs>
        <w:ind w:left="1440"/>
        <w:jc w:val="both"/>
        <w:rPr>
          <w:rFonts w:ascii="Verdana" w:hAnsi="Verdana"/>
          <w:sz w:val="20"/>
        </w:rPr>
      </w:pPr>
      <w:r w:rsidRPr="00F87BF8">
        <w:rPr>
          <w:rFonts w:ascii="Verdana" w:hAnsi="Verdana"/>
          <w:sz w:val="20"/>
        </w:rPr>
        <w:t>Laser printer</w:t>
      </w:r>
    </w:p>
    <w:p w:rsidR="00C143A8" w:rsidRPr="00F87BF8" w:rsidRDefault="00C143A8" w:rsidP="00C143A8">
      <w:pPr>
        <w:numPr>
          <w:ilvl w:val="0"/>
          <w:numId w:val="1"/>
        </w:numPr>
        <w:tabs>
          <w:tab w:val="clear" w:pos="360"/>
          <w:tab w:val="num" w:pos="1440"/>
          <w:tab w:val="left" w:pos="6210"/>
        </w:tabs>
        <w:ind w:left="1440"/>
        <w:jc w:val="both"/>
        <w:rPr>
          <w:rFonts w:ascii="Verdana" w:hAnsi="Verdana"/>
          <w:sz w:val="20"/>
        </w:rPr>
      </w:pPr>
      <w:r w:rsidRPr="00F87BF8">
        <w:rPr>
          <w:rFonts w:ascii="Verdana" w:hAnsi="Verdana"/>
          <w:sz w:val="20"/>
        </w:rPr>
        <w:t>Web design software</w:t>
      </w:r>
    </w:p>
    <w:p w:rsidR="00C143A8" w:rsidRPr="00F87BF8" w:rsidRDefault="00C143A8" w:rsidP="00C143A8">
      <w:pPr>
        <w:numPr>
          <w:ilvl w:val="0"/>
          <w:numId w:val="1"/>
        </w:numPr>
        <w:tabs>
          <w:tab w:val="clear" w:pos="360"/>
          <w:tab w:val="num" w:pos="1440"/>
          <w:tab w:val="left" w:pos="6210"/>
        </w:tabs>
        <w:ind w:left="1440"/>
        <w:jc w:val="both"/>
        <w:rPr>
          <w:rFonts w:ascii="Verdana" w:hAnsi="Verdana"/>
          <w:sz w:val="20"/>
        </w:rPr>
      </w:pPr>
      <w:r w:rsidRPr="00F87BF8">
        <w:rPr>
          <w:rFonts w:ascii="Verdana" w:hAnsi="Verdana"/>
          <w:sz w:val="20"/>
        </w:rPr>
        <w:t>Graphics software</w:t>
      </w:r>
    </w:p>
    <w:p w:rsidR="00C143A8" w:rsidRPr="00F87BF8" w:rsidRDefault="00C143A8" w:rsidP="00C143A8">
      <w:pPr>
        <w:numPr>
          <w:ilvl w:val="0"/>
          <w:numId w:val="1"/>
        </w:numPr>
        <w:tabs>
          <w:tab w:val="clear" w:pos="360"/>
          <w:tab w:val="num" w:pos="1440"/>
          <w:tab w:val="left" w:pos="6210"/>
        </w:tabs>
        <w:ind w:left="1440"/>
        <w:jc w:val="both"/>
        <w:rPr>
          <w:rFonts w:ascii="Verdana" w:hAnsi="Verdana"/>
          <w:sz w:val="20"/>
        </w:rPr>
      </w:pPr>
      <w:r w:rsidRPr="00F87BF8">
        <w:rPr>
          <w:rFonts w:ascii="Verdana" w:hAnsi="Verdana"/>
          <w:sz w:val="20"/>
        </w:rPr>
        <w:t>Contact management software</w:t>
      </w:r>
    </w:p>
    <w:p w:rsidR="00C143A8" w:rsidRPr="00F87BF8" w:rsidRDefault="00C143A8" w:rsidP="00C143A8">
      <w:pPr>
        <w:tabs>
          <w:tab w:val="left" w:pos="6210"/>
        </w:tabs>
        <w:jc w:val="both"/>
        <w:rPr>
          <w:rFonts w:ascii="Verdana" w:hAnsi="Verdana"/>
          <w:b/>
          <w:sz w:val="20"/>
        </w:rPr>
      </w:pPr>
    </w:p>
    <w:p w:rsidR="00C143A8" w:rsidRPr="00F87BF8" w:rsidRDefault="00C143A8" w:rsidP="00C143A8">
      <w:pPr>
        <w:tabs>
          <w:tab w:val="left" w:pos="6210"/>
        </w:tabs>
        <w:jc w:val="both"/>
        <w:rPr>
          <w:rFonts w:ascii="Verdana" w:hAnsi="Verdana"/>
          <w:sz w:val="20"/>
        </w:rPr>
      </w:pPr>
      <w:r w:rsidRPr="00F87BF8">
        <w:rPr>
          <w:rFonts w:ascii="Verdana" w:hAnsi="Verdana"/>
          <w:sz w:val="20"/>
        </w:rPr>
        <w:t>The initial company assets include:</w:t>
      </w:r>
    </w:p>
    <w:p w:rsidR="00C143A8" w:rsidRPr="00F87BF8" w:rsidRDefault="00C143A8" w:rsidP="00C143A8">
      <w:pPr>
        <w:tabs>
          <w:tab w:val="left" w:pos="6210"/>
        </w:tabs>
        <w:jc w:val="both"/>
        <w:rPr>
          <w:rFonts w:ascii="Verdana" w:hAnsi="Verdana"/>
          <w:sz w:val="20"/>
        </w:rPr>
      </w:pPr>
    </w:p>
    <w:p w:rsidR="00C143A8" w:rsidRPr="00F87BF8" w:rsidRDefault="00C143A8" w:rsidP="00C143A8">
      <w:pPr>
        <w:numPr>
          <w:ilvl w:val="0"/>
          <w:numId w:val="2"/>
        </w:numPr>
        <w:tabs>
          <w:tab w:val="clear" w:pos="360"/>
          <w:tab w:val="num" w:pos="1440"/>
          <w:tab w:val="left" w:pos="6210"/>
        </w:tabs>
        <w:ind w:left="1440"/>
        <w:jc w:val="both"/>
        <w:rPr>
          <w:rFonts w:ascii="Verdana" w:hAnsi="Verdana"/>
          <w:sz w:val="20"/>
        </w:rPr>
      </w:pPr>
      <w:r w:rsidRPr="00F87BF8">
        <w:rPr>
          <w:rFonts w:ascii="Verdana" w:hAnsi="Verdana"/>
          <w:sz w:val="20"/>
        </w:rPr>
        <w:t xml:space="preserve">The brand name </w:t>
      </w:r>
      <w:proofErr w:type="spellStart"/>
      <w:r w:rsidR="009202CD" w:rsidRPr="00F87BF8">
        <w:rPr>
          <w:rFonts w:ascii="Verdana" w:hAnsi="Verdana"/>
          <w:sz w:val="20"/>
        </w:rPr>
        <w:t>Utibe</w:t>
      </w:r>
      <w:proofErr w:type="spellEnd"/>
      <w:r w:rsidR="009202CD" w:rsidRPr="00F87BF8">
        <w:rPr>
          <w:rFonts w:ascii="Verdana" w:hAnsi="Verdana"/>
          <w:sz w:val="20"/>
        </w:rPr>
        <w:t xml:space="preserve"> Services</w:t>
      </w:r>
      <w:r w:rsidRPr="00F87BF8">
        <w:rPr>
          <w:rFonts w:ascii="Verdana" w:hAnsi="Verdana"/>
          <w:sz w:val="20"/>
        </w:rPr>
        <w:t xml:space="preserve">, </w:t>
      </w:r>
      <w:proofErr w:type="spellStart"/>
      <w:r w:rsidR="009202CD" w:rsidRPr="00F87BF8">
        <w:rPr>
          <w:rFonts w:ascii="Verdana" w:hAnsi="Verdana"/>
          <w:sz w:val="20"/>
        </w:rPr>
        <w:t>Utibe</w:t>
      </w:r>
      <w:proofErr w:type="spellEnd"/>
      <w:r w:rsidR="009202CD" w:rsidRPr="00F87BF8">
        <w:rPr>
          <w:rFonts w:ascii="Verdana" w:hAnsi="Verdana"/>
          <w:sz w:val="20"/>
        </w:rPr>
        <w:t xml:space="preserve"> Host</w:t>
      </w:r>
    </w:p>
    <w:p w:rsidR="009202CD" w:rsidRPr="00F87BF8" w:rsidRDefault="00C143A8" w:rsidP="00C143A8">
      <w:pPr>
        <w:numPr>
          <w:ilvl w:val="0"/>
          <w:numId w:val="2"/>
        </w:numPr>
        <w:tabs>
          <w:tab w:val="clear" w:pos="360"/>
          <w:tab w:val="num" w:pos="1440"/>
          <w:tab w:val="left" w:pos="6210"/>
        </w:tabs>
        <w:ind w:left="1440"/>
        <w:jc w:val="both"/>
        <w:rPr>
          <w:rFonts w:ascii="Verdana" w:hAnsi="Verdana"/>
          <w:sz w:val="20"/>
        </w:rPr>
      </w:pPr>
      <w:r w:rsidRPr="00F87BF8">
        <w:rPr>
          <w:rFonts w:ascii="Verdana" w:hAnsi="Verdana"/>
          <w:sz w:val="20"/>
        </w:rPr>
        <w:t xml:space="preserve">Domain name: </w:t>
      </w:r>
      <w:hyperlink r:id="rId8" w:history="1">
        <w:r w:rsidR="009202CD" w:rsidRPr="00F87BF8">
          <w:rPr>
            <w:rStyle w:val="Hyperlink"/>
            <w:rFonts w:ascii="Verdana" w:hAnsi="Verdana"/>
            <w:sz w:val="20"/>
          </w:rPr>
          <w:t>www.utibeetim</w:t>
        </w:r>
      </w:hyperlink>
      <w:r w:rsidR="005F0C28" w:rsidRPr="00F87BF8">
        <w:rPr>
          <w:rStyle w:val="Hyperlink"/>
          <w:rFonts w:ascii="Verdana" w:hAnsi="Verdana"/>
          <w:sz w:val="20"/>
        </w:rPr>
        <w:t>.com</w:t>
      </w:r>
      <w:r w:rsidRPr="00F87BF8">
        <w:rPr>
          <w:rFonts w:ascii="Verdana" w:hAnsi="Verdana"/>
          <w:sz w:val="20"/>
        </w:rPr>
        <w:t xml:space="preserve"> </w:t>
      </w:r>
    </w:p>
    <w:p w:rsidR="00C143A8" w:rsidRPr="00F87BF8" w:rsidRDefault="00C143A8" w:rsidP="00C143A8">
      <w:pPr>
        <w:numPr>
          <w:ilvl w:val="0"/>
          <w:numId w:val="2"/>
        </w:numPr>
        <w:tabs>
          <w:tab w:val="clear" w:pos="360"/>
          <w:tab w:val="num" w:pos="1440"/>
          <w:tab w:val="left" w:pos="6210"/>
        </w:tabs>
        <w:ind w:left="1440"/>
        <w:jc w:val="both"/>
        <w:rPr>
          <w:rFonts w:ascii="Verdana" w:hAnsi="Verdana"/>
          <w:sz w:val="20"/>
        </w:rPr>
      </w:pPr>
      <w:r w:rsidRPr="00F87BF8">
        <w:rPr>
          <w:rFonts w:ascii="Verdana" w:hAnsi="Verdana"/>
          <w:sz w:val="20"/>
        </w:rPr>
        <w:t xml:space="preserve">Web site: </w:t>
      </w:r>
      <w:hyperlink r:id="rId9" w:history="1">
        <w:r w:rsidR="009202CD" w:rsidRPr="00F87BF8">
          <w:rPr>
            <w:rStyle w:val="Hyperlink"/>
            <w:rFonts w:ascii="Verdana" w:hAnsi="Verdana"/>
            <w:sz w:val="20"/>
          </w:rPr>
          <w:t>www.utibeetim.com</w:t>
        </w:r>
      </w:hyperlink>
    </w:p>
    <w:p w:rsidR="00C143A8" w:rsidRPr="00F87BF8" w:rsidRDefault="00C143A8" w:rsidP="00C143A8">
      <w:pPr>
        <w:numPr>
          <w:ilvl w:val="0"/>
          <w:numId w:val="2"/>
        </w:numPr>
        <w:tabs>
          <w:tab w:val="clear" w:pos="360"/>
          <w:tab w:val="num" w:pos="1440"/>
          <w:tab w:val="left" w:pos="6210"/>
        </w:tabs>
        <w:ind w:left="1440"/>
        <w:jc w:val="both"/>
        <w:rPr>
          <w:rFonts w:ascii="Verdana" w:hAnsi="Verdana"/>
          <w:sz w:val="20"/>
        </w:rPr>
      </w:pPr>
      <w:r w:rsidRPr="00F87BF8">
        <w:rPr>
          <w:rFonts w:ascii="Verdana" w:hAnsi="Verdana"/>
          <w:sz w:val="20"/>
        </w:rPr>
        <w:t>Office hardware</w:t>
      </w:r>
    </w:p>
    <w:p w:rsidR="00C143A8" w:rsidRPr="00F87BF8" w:rsidRDefault="00C143A8" w:rsidP="00C143A8">
      <w:pPr>
        <w:numPr>
          <w:ilvl w:val="0"/>
          <w:numId w:val="2"/>
        </w:numPr>
        <w:tabs>
          <w:tab w:val="clear" w:pos="360"/>
          <w:tab w:val="num" w:pos="1440"/>
          <w:tab w:val="left" w:pos="6210"/>
        </w:tabs>
        <w:ind w:left="1440"/>
        <w:jc w:val="both"/>
        <w:rPr>
          <w:rFonts w:ascii="Verdana" w:hAnsi="Verdana"/>
          <w:sz w:val="20"/>
        </w:rPr>
      </w:pPr>
      <w:r w:rsidRPr="00F87BF8">
        <w:rPr>
          <w:rFonts w:ascii="Verdana" w:hAnsi="Verdana"/>
          <w:sz w:val="20"/>
        </w:rPr>
        <w:t>Office software</w:t>
      </w:r>
    </w:p>
    <w:p w:rsidR="00C143A8" w:rsidRPr="00F87BF8" w:rsidRDefault="00C143A8" w:rsidP="00C143A8">
      <w:pPr>
        <w:numPr>
          <w:ilvl w:val="0"/>
          <w:numId w:val="2"/>
        </w:numPr>
        <w:tabs>
          <w:tab w:val="clear" w:pos="360"/>
          <w:tab w:val="num" w:pos="1440"/>
          <w:tab w:val="left" w:pos="6210"/>
        </w:tabs>
        <w:ind w:left="1440"/>
        <w:jc w:val="both"/>
        <w:rPr>
          <w:rFonts w:ascii="Verdana" w:hAnsi="Verdana"/>
          <w:sz w:val="20"/>
        </w:rPr>
      </w:pPr>
      <w:r w:rsidRPr="00F87BF8">
        <w:rPr>
          <w:rFonts w:ascii="Verdana" w:hAnsi="Verdana"/>
          <w:sz w:val="20"/>
        </w:rPr>
        <w:t>Database of prospects</w:t>
      </w:r>
    </w:p>
    <w:p w:rsidR="00C143A8" w:rsidRPr="00F87BF8" w:rsidRDefault="00C143A8" w:rsidP="00C143A8">
      <w:pPr>
        <w:tabs>
          <w:tab w:val="left" w:pos="6210"/>
        </w:tabs>
        <w:ind w:left="1080"/>
        <w:rPr>
          <w:rFonts w:ascii="Verdana" w:hAnsi="Verdana"/>
          <w:sz w:val="20"/>
        </w:rPr>
      </w:pPr>
    </w:p>
    <w:p w:rsidR="00C143A8" w:rsidRPr="00F87BF8" w:rsidRDefault="00C143A8" w:rsidP="00C143A8">
      <w:pPr>
        <w:pStyle w:val="BodyText3"/>
        <w:tabs>
          <w:tab w:val="left" w:pos="6210"/>
        </w:tabs>
        <w:rPr>
          <w:rFonts w:ascii="Verdana" w:hAnsi="Verdana"/>
          <w:sz w:val="20"/>
        </w:rPr>
      </w:pPr>
      <w:r w:rsidRPr="00F87BF8">
        <w:rPr>
          <w:rFonts w:ascii="Verdana" w:hAnsi="Verdana"/>
          <w:sz w:val="20"/>
        </w:rPr>
        <w:lastRenderedPageBreak/>
        <w:t>Significant intellectual property, along with the range of business contacts the owners have, also constitutes part of the company’s assets.</w:t>
      </w:r>
    </w:p>
    <w:p w:rsidR="00C143A8" w:rsidRPr="00F87BF8" w:rsidRDefault="00C143A8" w:rsidP="00867634">
      <w:pPr>
        <w:tabs>
          <w:tab w:val="left" w:pos="6210"/>
        </w:tabs>
        <w:jc w:val="both"/>
        <w:rPr>
          <w:rFonts w:ascii="Verdana" w:hAnsi="Verdana"/>
          <w:sz w:val="20"/>
        </w:rPr>
      </w:pPr>
    </w:p>
    <w:p w:rsidR="0031409C" w:rsidRPr="00F87BF8" w:rsidRDefault="0031409C" w:rsidP="00867634">
      <w:pPr>
        <w:tabs>
          <w:tab w:val="left" w:pos="6210"/>
        </w:tabs>
        <w:jc w:val="both"/>
        <w:rPr>
          <w:rFonts w:ascii="Verdana" w:hAnsi="Verdana"/>
          <w:sz w:val="20"/>
        </w:rPr>
      </w:pPr>
    </w:p>
    <w:p w:rsidR="007E45BB" w:rsidRPr="003A77C9" w:rsidRDefault="007E45BB" w:rsidP="007E45BB">
      <w:pPr>
        <w:pStyle w:val="Heading2"/>
        <w:spacing w:after="280" w:afterAutospacing="1"/>
        <w:rPr>
          <w:rFonts w:ascii="Verdana" w:eastAsia="Verdana" w:hAnsi="Verdana" w:cs="Verdana"/>
          <w:b w:val="0"/>
          <w:sz w:val="20"/>
          <w:szCs w:val="20"/>
        </w:rPr>
      </w:pPr>
      <w:bookmarkStart w:id="26" w:name="_Toc272235503"/>
      <w:bookmarkStart w:id="27" w:name="TitleTopicStartupSummary"/>
      <w:bookmarkStart w:id="28" w:name="TopicStartupSummary"/>
      <w:bookmarkStart w:id="29" w:name="TitleTopicCompanyOwnership"/>
      <w:bookmarkStart w:id="30" w:name="_Toc271885329"/>
      <w:bookmarkStart w:id="31" w:name="_Toc442449811"/>
      <w:bookmarkStart w:id="32" w:name="_Toc442522927"/>
      <w:r w:rsidRPr="003A77C9">
        <w:rPr>
          <w:rFonts w:ascii="Verdana" w:eastAsia="Verdana" w:hAnsi="Verdana" w:cs="Verdana"/>
          <w:b w:val="0"/>
          <w:sz w:val="20"/>
          <w:szCs w:val="20"/>
        </w:rPr>
        <w:t>2.1 Company Ownership</w:t>
      </w:r>
      <w:bookmarkEnd w:id="30"/>
      <w:bookmarkEnd w:id="31"/>
      <w:bookmarkEnd w:id="32"/>
    </w:p>
    <w:bookmarkEnd w:id="29"/>
    <w:p w:rsidR="0059123D" w:rsidRPr="00F87BF8" w:rsidRDefault="009202CD" w:rsidP="0059123D">
      <w:pPr>
        <w:tabs>
          <w:tab w:val="left" w:pos="6210"/>
        </w:tabs>
        <w:jc w:val="both"/>
        <w:rPr>
          <w:rFonts w:ascii="Verdana" w:hAnsi="Verdana"/>
          <w:sz w:val="20"/>
        </w:rPr>
      </w:pPr>
      <w:proofErr w:type="spellStart"/>
      <w:r w:rsidRPr="00F87BF8">
        <w:rPr>
          <w:rFonts w:ascii="Verdana" w:hAnsi="Verdana"/>
          <w:sz w:val="20"/>
        </w:rPr>
        <w:t>Utibe</w:t>
      </w:r>
      <w:proofErr w:type="spellEnd"/>
      <w:r w:rsidRPr="00F87BF8">
        <w:rPr>
          <w:rFonts w:ascii="Verdana" w:hAnsi="Verdana"/>
          <w:sz w:val="20"/>
        </w:rPr>
        <w:t xml:space="preserve"> </w:t>
      </w:r>
      <w:proofErr w:type="spellStart"/>
      <w:r w:rsidRPr="00F87BF8">
        <w:rPr>
          <w:rFonts w:ascii="Verdana" w:hAnsi="Verdana"/>
          <w:sz w:val="20"/>
        </w:rPr>
        <w:t>Services</w:t>
      </w:r>
      <w:r w:rsidR="0031409C" w:rsidRPr="00F87BF8">
        <w:rPr>
          <w:rFonts w:ascii="Verdana" w:hAnsi="Verdana"/>
          <w:sz w:val="20"/>
        </w:rPr>
        <w:t>s</w:t>
      </w:r>
      <w:proofErr w:type="spellEnd"/>
      <w:r w:rsidR="0031409C" w:rsidRPr="00F87BF8">
        <w:rPr>
          <w:rFonts w:ascii="Verdana" w:hAnsi="Verdana"/>
          <w:sz w:val="20"/>
        </w:rPr>
        <w:t xml:space="preserve"> was founded in March 2010 by the owner, </w:t>
      </w:r>
      <w:proofErr w:type="spellStart"/>
      <w:r w:rsidR="0031409C" w:rsidRPr="00F87BF8">
        <w:rPr>
          <w:rFonts w:ascii="Verdana" w:hAnsi="Verdana"/>
          <w:sz w:val="20"/>
        </w:rPr>
        <w:t>Utibe</w:t>
      </w:r>
      <w:proofErr w:type="spellEnd"/>
      <w:r w:rsidR="0031409C" w:rsidRPr="00F87BF8">
        <w:rPr>
          <w:rFonts w:ascii="Verdana" w:hAnsi="Verdana"/>
          <w:sz w:val="20"/>
        </w:rPr>
        <w:t xml:space="preserve"> </w:t>
      </w:r>
      <w:proofErr w:type="spellStart"/>
      <w:r w:rsidR="0031409C" w:rsidRPr="00F87BF8">
        <w:rPr>
          <w:rFonts w:ascii="Verdana" w:hAnsi="Verdana"/>
          <w:sz w:val="20"/>
        </w:rPr>
        <w:t>Etim</w:t>
      </w:r>
      <w:proofErr w:type="spellEnd"/>
      <w:r w:rsidR="0031409C" w:rsidRPr="00F87BF8">
        <w:rPr>
          <w:rFonts w:ascii="Verdana" w:hAnsi="Verdana"/>
          <w:sz w:val="20"/>
        </w:rPr>
        <w:t xml:space="preserve"> to service the web needs of businesses in Nigeria, Africa and other parts of the world.</w:t>
      </w:r>
      <w:r w:rsidR="0059123D" w:rsidRPr="00F87BF8">
        <w:rPr>
          <w:rFonts w:ascii="Verdana" w:hAnsi="Verdana"/>
          <w:sz w:val="20"/>
        </w:rPr>
        <w:t xml:space="preserve"> The company is 100% owned by </w:t>
      </w:r>
      <w:proofErr w:type="spellStart"/>
      <w:r w:rsidR="0059123D" w:rsidRPr="00F87BF8">
        <w:rPr>
          <w:rFonts w:ascii="Verdana" w:hAnsi="Verdana"/>
          <w:sz w:val="20"/>
        </w:rPr>
        <w:t>Utibe</w:t>
      </w:r>
      <w:proofErr w:type="spellEnd"/>
      <w:r w:rsidR="0059123D" w:rsidRPr="00F87BF8">
        <w:rPr>
          <w:rFonts w:ascii="Verdana" w:hAnsi="Verdana"/>
          <w:sz w:val="20"/>
        </w:rPr>
        <w:t xml:space="preserve"> </w:t>
      </w:r>
      <w:proofErr w:type="spellStart"/>
      <w:r w:rsidR="0059123D" w:rsidRPr="00F87BF8">
        <w:rPr>
          <w:rFonts w:ascii="Verdana" w:hAnsi="Verdana"/>
          <w:sz w:val="20"/>
        </w:rPr>
        <w:t>Etim</w:t>
      </w:r>
      <w:proofErr w:type="spellEnd"/>
      <w:r w:rsidR="0059123D" w:rsidRPr="00F87BF8">
        <w:rPr>
          <w:rFonts w:ascii="Verdana" w:hAnsi="Verdana"/>
          <w:sz w:val="20"/>
        </w:rPr>
        <w:t xml:space="preserve"> and he desires to bring in more hands and other invested.</w:t>
      </w:r>
    </w:p>
    <w:p w:rsidR="0031409C" w:rsidRPr="00F87BF8" w:rsidRDefault="0031409C" w:rsidP="0031409C">
      <w:pPr>
        <w:tabs>
          <w:tab w:val="left" w:pos="6210"/>
        </w:tabs>
        <w:jc w:val="both"/>
        <w:rPr>
          <w:rFonts w:ascii="Verdana" w:hAnsi="Verdana"/>
          <w:sz w:val="20"/>
        </w:rPr>
      </w:pPr>
    </w:p>
    <w:p w:rsidR="0059123D" w:rsidRPr="007E45BB" w:rsidRDefault="007E45BB" w:rsidP="007E45BB">
      <w:pPr>
        <w:pStyle w:val="Heading2"/>
      </w:pPr>
      <w:bookmarkStart w:id="33" w:name="_Toc442522928"/>
      <w:r>
        <w:rPr>
          <w:rStyle w:val="Title1"/>
          <w:rFonts w:ascii="Verdana" w:hAnsi="Verdana"/>
          <w:b w:val="0"/>
          <w:sz w:val="20"/>
          <w:szCs w:val="20"/>
        </w:rPr>
        <w:t xml:space="preserve">2.2 </w:t>
      </w:r>
      <w:r w:rsidR="0059123D" w:rsidRPr="007E45BB">
        <w:rPr>
          <w:rStyle w:val="Title1"/>
          <w:rFonts w:ascii="Verdana" w:hAnsi="Verdana"/>
          <w:b w:val="0"/>
          <w:sz w:val="20"/>
          <w:szCs w:val="20"/>
        </w:rPr>
        <w:t>Management Team</w:t>
      </w:r>
      <w:bookmarkEnd w:id="33"/>
    </w:p>
    <w:p w:rsidR="0059123D" w:rsidRPr="00F87BF8" w:rsidRDefault="0059123D" w:rsidP="0059123D">
      <w:pPr>
        <w:pStyle w:val="NormalWeb"/>
        <w:rPr>
          <w:rFonts w:ascii="Verdana" w:hAnsi="Verdana"/>
          <w:sz w:val="20"/>
          <w:szCs w:val="20"/>
        </w:rPr>
      </w:pPr>
      <w:proofErr w:type="spellStart"/>
      <w:r w:rsidRPr="00F87BF8">
        <w:rPr>
          <w:rFonts w:ascii="Verdana" w:hAnsi="Verdana"/>
          <w:sz w:val="20"/>
          <w:szCs w:val="20"/>
        </w:rPr>
        <w:t>Utibe</w:t>
      </w:r>
      <w:proofErr w:type="spellEnd"/>
      <w:r w:rsidRPr="00F87BF8">
        <w:rPr>
          <w:rFonts w:ascii="Verdana" w:hAnsi="Verdana"/>
          <w:sz w:val="20"/>
          <w:szCs w:val="20"/>
        </w:rPr>
        <w:t xml:space="preserve"> </w:t>
      </w:r>
      <w:proofErr w:type="spellStart"/>
      <w:r w:rsidRPr="00F87BF8">
        <w:rPr>
          <w:rFonts w:ascii="Verdana" w:hAnsi="Verdana"/>
          <w:sz w:val="20"/>
          <w:szCs w:val="20"/>
        </w:rPr>
        <w:t>Etim</w:t>
      </w:r>
      <w:proofErr w:type="spellEnd"/>
      <w:r w:rsidRPr="00F87BF8">
        <w:rPr>
          <w:rFonts w:ascii="Verdana" w:hAnsi="Verdana"/>
          <w:sz w:val="20"/>
          <w:szCs w:val="20"/>
        </w:rPr>
        <w:t xml:space="preserve"> is </w:t>
      </w:r>
      <w:r w:rsidR="009202CD" w:rsidRPr="00F87BF8">
        <w:rPr>
          <w:rFonts w:ascii="Verdana" w:hAnsi="Verdana"/>
          <w:sz w:val="20"/>
          <w:szCs w:val="20"/>
        </w:rPr>
        <w:t xml:space="preserve">CEO of the </w:t>
      </w:r>
      <w:proofErr w:type="spellStart"/>
      <w:r w:rsidR="005F0C28" w:rsidRPr="00F87BF8">
        <w:rPr>
          <w:rFonts w:ascii="Verdana" w:hAnsi="Verdana"/>
          <w:sz w:val="20"/>
          <w:szCs w:val="20"/>
        </w:rPr>
        <w:t>Utibe</w:t>
      </w:r>
      <w:proofErr w:type="spellEnd"/>
      <w:r w:rsidRPr="00F87BF8">
        <w:rPr>
          <w:rFonts w:ascii="Verdana" w:hAnsi="Verdana"/>
          <w:sz w:val="20"/>
          <w:szCs w:val="20"/>
        </w:rPr>
        <w:t xml:space="preserve"> Services. </w:t>
      </w:r>
      <w:proofErr w:type="spellStart"/>
      <w:r w:rsidRPr="00F87BF8">
        <w:rPr>
          <w:rFonts w:ascii="Verdana" w:hAnsi="Verdana"/>
          <w:sz w:val="20"/>
          <w:szCs w:val="20"/>
        </w:rPr>
        <w:t>Utibe</w:t>
      </w:r>
      <w:proofErr w:type="spellEnd"/>
      <w:r w:rsidRPr="00F87BF8">
        <w:rPr>
          <w:rFonts w:ascii="Verdana" w:hAnsi="Verdana"/>
          <w:sz w:val="20"/>
          <w:szCs w:val="20"/>
        </w:rPr>
        <w:t xml:space="preserve"> </w:t>
      </w:r>
      <w:proofErr w:type="spellStart"/>
      <w:r w:rsidRPr="00F87BF8">
        <w:rPr>
          <w:rFonts w:ascii="Verdana" w:hAnsi="Verdana"/>
          <w:sz w:val="20"/>
          <w:szCs w:val="20"/>
        </w:rPr>
        <w:t>Etim</w:t>
      </w:r>
      <w:proofErr w:type="spellEnd"/>
      <w:r w:rsidRPr="00F87BF8">
        <w:rPr>
          <w:rFonts w:ascii="Verdana" w:hAnsi="Verdana"/>
          <w:sz w:val="20"/>
          <w:szCs w:val="20"/>
        </w:rPr>
        <w:t xml:space="preserve"> works with other freelancer to ensure client’s projects are carried out diligently. </w:t>
      </w:r>
      <w:proofErr w:type="spellStart"/>
      <w:proofErr w:type="gramStart"/>
      <w:r w:rsidRPr="00F87BF8">
        <w:rPr>
          <w:rFonts w:ascii="Verdana" w:hAnsi="Verdana"/>
          <w:sz w:val="20"/>
          <w:szCs w:val="20"/>
        </w:rPr>
        <w:t>Utibe</w:t>
      </w:r>
      <w:proofErr w:type="spellEnd"/>
      <w:r w:rsidRPr="00F87BF8">
        <w:rPr>
          <w:rFonts w:ascii="Verdana" w:hAnsi="Verdana"/>
          <w:sz w:val="20"/>
          <w:szCs w:val="20"/>
        </w:rPr>
        <w:t xml:space="preserve"> </w:t>
      </w:r>
      <w:proofErr w:type="spellStart"/>
      <w:r w:rsidRPr="00F87BF8">
        <w:rPr>
          <w:rFonts w:ascii="Verdana" w:hAnsi="Verdana"/>
          <w:sz w:val="20"/>
          <w:szCs w:val="20"/>
        </w:rPr>
        <w:t>Etim</w:t>
      </w:r>
      <w:proofErr w:type="spellEnd"/>
      <w:r w:rsidRPr="00F87BF8">
        <w:rPr>
          <w:rFonts w:ascii="Verdana" w:hAnsi="Verdana"/>
          <w:sz w:val="20"/>
          <w:szCs w:val="20"/>
        </w:rPr>
        <w:t xml:space="preserve"> liaison with clients and other web developers in the management of </w:t>
      </w:r>
      <w:proofErr w:type="spellStart"/>
      <w:r w:rsidR="009202CD" w:rsidRPr="00F87BF8">
        <w:rPr>
          <w:rFonts w:ascii="Verdana" w:hAnsi="Verdana"/>
          <w:sz w:val="20"/>
          <w:szCs w:val="20"/>
        </w:rPr>
        <w:t>Utibe</w:t>
      </w:r>
      <w:proofErr w:type="spellEnd"/>
      <w:r w:rsidR="009202CD" w:rsidRPr="00F87BF8">
        <w:rPr>
          <w:rFonts w:ascii="Verdana" w:hAnsi="Verdana"/>
          <w:sz w:val="20"/>
          <w:szCs w:val="20"/>
        </w:rPr>
        <w:t xml:space="preserve"> </w:t>
      </w:r>
      <w:proofErr w:type="spellStart"/>
      <w:r w:rsidR="009202CD" w:rsidRPr="00F87BF8">
        <w:rPr>
          <w:rFonts w:ascii="Verdana" w:hAnsi="Verdana"/>
          <w:sz w:val="20"/>
          <w:szCs w:val="20"/>
        </w:rPr>
        <w:t>Services</w:t>
      </w:r>
      <w:r w:rsidRPr="00F87BF8">
        <w:rPr>
          <w:rFonts w:ascii="Verdana" w:hAnsi="Verdana"/>
          <w:sz w:val="20"/>
          <w:szCs w:val="20"/>
        </w:rPr>
        <w:t>s</w:t>
      </w:r>
      <w:proofErr w:type="spellEnd"/>
      <w:r w:rsidRPr="00F87BF8">
        <w:rPr>
          <w:rFonts w:ascii="Verdana" w:hAnsi="Verdana"/>
          <w:sz w:val="20"/>
          <w:szCs w:val="20"/>
        </w:rPr>
        <w:t xml:space="preserve"> to ensure good relationship.</w:t>
      </w:r>
      <w:proofErr w:type="gramEnd"/>
      <w:r w:rsidRPr="00F87BF8">
        <w:rPr>
          <w:rFonts w:ascii="Verdana" w:hAnsi="Verdana"/>
          <w:sz w:val="20"/>
          <w:szCs w:val="20"/>
        </w:rPr>
        <w:t xml:space="preserve"> </w:t>
      </w:r>
    </w:p>
    <w:p w:rsidR="0059123D" w:rsidRPr="00F87BF8" w:rsidRDefault="0059123D" w:rsidP="0059123D">
      <w:pPr>
        <w:pStyle w:val="NormalWeb"/>
        <w:rPr>
          <w:rFonts w:ascii="Verdana" w:hAnsi="Verdana"/>
          <w:sz w:val="20"/>
          <w:szCs w:val="20"/>
        </w:rPr>
      </w:pPr>
      <w:r w:rsidRPr="00F87BF8">
        <w:rPr>
          <w:rFonts w:ascii="Verdana" w:hAnsi="Verdana"/>
          <w:sz w:val="20"/>
          <w:szCs w:val="20"/>
        </w:rPr>
        <w:t xml:space="preserve">He is a graduate of Mechanical Engineering from Federal Polytechnic </w:t>
      </w:r>
      <w:proofErr w:type="spellStart"/>
      <w:r w:rsidRPr="00F87BF8">
        <w:rPr>
          <w:rFonts w:ascii="Verdana" w:hAnsi="Verdana"/>
          <w:sz w:val="20"/>
          <w:szCs w:val="20"/>
        </w:rPr>
        <w:t>Ilaro</w:t>
      </w:r>
      <w:proofErr w:type="spellEnd"/>
      <w:r w:rsidR="001E3D69" w:rsidRPr="00F87BF8">
        <w:rPr>
          <w:rFonts w:ascii="Verdana" w:hAnsi="Verdana"/>
          <w:sz w:val="20"/>
          <w:szCs w:val="20"/>
        </w:rPr>
        <w:t xml:space="preserve"> and B.SC Computer Science from Lagos State University</w:t>
      </w:r>
      <w:r w:rsidRPr="00F87BF8">
        <w:rPr>
          <w:rFonts w:ascii="Verdana" w:hAnsi="Verdana"/>
          <w:sz w:val="20"/>
          <w:szCs w:val="20"/>
        </w:rPr>
        <w:t xml:space="preserve">. He studied web design and development </w:t>
      </w:r>
      <w:proofErr w:type="spellStart"/>
      <w:r w:rsidRPr="00F87BF8">
        <w:rPr>
          <w:rFonts w:ascii="Verdana" w:hAnsi="Verdana"/>
          <w:sz w:val="20"/>
          <w:szCs w:val="20"/>
        </w:rPr>
        <w:t>programme</w:t>
      </w:r>
      <w:proofErr w:type="spellEnd"/>
      <w:r w:rsidRPr="00F87BF8">
        <w:rPr>
          <w:rFonts w:ascii="Verdana" w:hAnsi="Verdana"/>
          <w:sz w:val="20"/>
          <w:szCs w:val="20"/>
        </w:rPr>
        <w:t xml:space="preserve"> at </w:t>
      </w:r>
      <w:proofErr w:type="spellStart"/>
      <w:r w:rsidRPr="00F87BF8">
        <w:rPr>
          <w:rFonts w:ascii="Verdana" w:hAnsi="Verdana"/>
          <w:sz w:val="20"/>
          <w:szCs w:val="20"/>
        </w:rPr>
        <w:t>Karrox</w:t>
      </w:r>
      <w:proofErr w:type="spellEnd"/>
      <w:r w:rsidRPr="00F87BF8">
        <w:rPr>
          <w:rFonts w:ascii="Verdana" w:hAnsi="Verdana"/>
          <w:sz w:val="20"/>
          <w:szCs w:val="20"/>
        </w:rPr>
        <w:t xml:space="preserve"> Technologies Nigeria.</w:t>
      </w:r>
    </w:p>
    <w:p w:rsidR="0059123D" w:rsidRPr="00F87BF8" w:rsidRDefault="0059123D" w:rsidP="0059123D">
      <w:pPr>
        <w:pStyle w:val="NormalWeb"/>
        <w:rPr>
          <w:rFonts w:ascii="Verdana" w:hAnsi="Verdana"/>
          <w:sz w:val="20"/>
          <w:szCs w:val="20"/>
        </w:rPr>
      </w:pPr>
      <w:r w:rsidRPr="00F87BF8">
        <w:rPr>
          <w:rFonts w:ascii="Verdana" w:hAnsi="Verdana"/>
          <w:sz w:val="20"/>
          <w:szCs w:val="20"/>
        </w:rPr>
        <w:t xml:space="preserve">He has attended so many seminars on business management, accounting, financing, </w:t>
      </w:r>
      <w:proofErr w:type="gramStart"/>
      <w:r w:rsidRPr="00F87BF8">
        <w:rPr>
          <w:rFonts w:ascii="Verdana" w:hAnsi="Verdana"/>
          <w:sz w:val="20"/>
          <w:szCs w:val="20"/>
        </w:rPr>
        <w:t>marketing</w:t>
      </w:r>
      <w:proofErr w:type="gramEnd"/>
      <w:r w:rsidRPr="00F87BF8">
        <w:rPr>
          <w:rFonts w:ascii="Verdana" w:hAnsi="Verdana"/>
          <w:sz w:val="20"/>
          <w:szCs w:val="20"/>
        </w:rPr>
        <w:t xml:space="preserve"> at EDC Pan-African University and other seminars from reputable organizations.</w:t>
      </w:r>
      <w:r w:rsidRPr="00F87BF8">
        <w:rPr>
          <w:rFonts w:ascii="Verdana" w:hAnsi="Verdana"/>
          <w:sz w:val="20"/>
          <w:szCs w:val="20"/>
        </w:rPr>
        <w:br/>
      </w:r>
      <w:r w:rsidRPr="00F87BF8">
        <w:rPr>
          <w:rFonts w:ascii="Verdana" w:hAnsi="Verdana"/>
          <w:sz w:val="20"/>
          <w:szCs w:val="20"/>
        </w:rPr>
        <w:br/>
        <w:t>He dreams and desires is to employ many hands that will join him to manage the company.</w:t>
      </w:r>
    </w:p>
    <w:p w:rsidR="0059123D" w:rsidRPr="00F87BF8" w:rsidRDefault="009202CD" w:rsidP="0059123D">
      <w:pPr>
        <w:pStyle w:val="NormalWeb"/>
        <w:rPr>
          <w:rFonts w:ascii="Verdana" w:hAnsi="Verdana"/>
          <w:sz w:val="20"/>
          <w:szCs w:val="20"/>
        </w:rPr>
      </w:pPr>
      <w:proofErr w:type="spellStart"/>
      <w:r w:rsidRPr="00F87BF8">
        <w:rPr>
          <w:rFonts w:ascii="Verdana" w:hAnsi="Verdana"/>
          <w:sz w:val="20"/>
          <w:szCs w:val="20"/>
        </w:rPr>
        <w:t>Utibe</w:t>
      </w:r>
      <w:proofErr w:type="spellEnd"/>
      <w:r w:rsidRPr="00F87BF8">
        <w:rPr>
          <w:rFonts w:ascii="Verdana" w:hAnsi="Verdana"/>
          <w:sz w:val="20"/>
          <w:szCs w:val="20"/>
        </w:rPr>
        <w:t xml:space="preserve"> </w:t>
      </w:r>
      <w:proofErr w:type="spellStart"/>
      <w:r w:rsidRPr="00F87BF8">
        <w:rPr>
          <w:rFonts w:ascii="Verdana" w:hAnsi="Verdana"/>
          <w:sz w:val="20"/>
          <w:szCs w:val="20"/>
        </w:rPr>
        <w:t>Services</w:t>
      </w:r>
      <w:r w:rsidR="0059123D" w:rsidRPr="00F87BF8">
        <w:rPr>
          <w:rFonts w:ascii="Verdana" w:hAnsi="Verdana"/>
          <w:sz w:val="20"/>
          <w:szCs w:val="20"/>
        </w:rPr>
        <w:t>s</w:t>
      </w:r>
      <w:proofErr w:type="spellEnd"/>
      <w:r w:rsidR="0059123D" w:rsidRPr="00F87BF8">
        <w:rPr>
          <w:rFonts w:ascii="Verdana" w:hAnsi="Verdana"/>
          <w:sz w:val="20"/>
          <w:szCs w:val="20"/>
        </w:rPr>
        <w:t xml:space="preserve"> will employ the services of a web design, a web developer, marketers, sales executives, a secretary and computer operators when the company opens her office in early November. </w:t>
      </w:r>
    </w:p>
    <w:p w:rsidR="00C143A8" w:rsidRPr="007E45BB" w:rsidRDefault="007E45BB" w:rsidP="007E45BB">
      <w:pPr>
        <w:pStyle w:val="Heading2"/>
        <w:rPr>
          <w:rFonts w:ascii="Verdana" w:hAnsi="Verdana"/>
          <w:b w:val="0"/>
          <w:sz w:val="20"/>
        </w:rPr>
      </w:pPr>
      <w:bookmarkStart w:id="34" w:name="_Toc442522929"/>
      <w:r w:rsidRPr="007E45BB">
        <w:rPr>
          <w:rFonts w:ascii="Verdana" w:hAnsi="Verdana"/>
          <w:b w:val="0"/>
          <w:sz w:val="20"/>
        </w:rPr>
        <w:t xml:space="preserve">2.3 </w:t>
      </w:r>
      <w:r w:rsidR="00C143A8" w:rsidRPr="007E45BB">
        <w:rPr>
          <w:rFonts w:ascii="Verdana" w:hAnsi="Verdana"/>
          <w:b w:val="0"/>
          <w:sz w:val="20"/>
        </w:rPr>
        <w:t>Future Plan</w:t>
      </w:r>
      <w:bookmarkEnd w:id="34"/>
    </w:p>
    <w:p w:rsidR="00C143A8" w:rsidRPr="00F87BF8" w:rsidRDefault="00C143A8" w:rsidP="00972763">
      <w:pPr>
        <w:tabs>
          <w:tab w:val="left" w:pos="6210"/>
        </w:tabs>
        <w:jc w:val="both"/>
        <w:rPr>
          <w:rFonts w:ascii="Verdana" w:hAnsi="Verdana"/>
          <w:sz w:val="20"/>
        </w:rPr>
      </w:pPr>
      <w:r w:rsidRPr="00F87BF8">
        <w:rPr>
          <w:rFonts w:ascii="Verdana" w:hAnsi="Verdana"/>
          <w:sz w:val="20"/>
        </w:rPr>
        <w:t>The company future plan is to move from one man business to employ more than 15 staff in the next first year, bring potential investor while retaining majority share, expand to other African countries (Ghana and South Africa) within the next two year and also open offices in US and UK  within the next 5years.</w:t>
      </w:r>
    </w:p>
    <w:p w:rsidR="00972763" w:rsidRPr="00F87BF8" w:rsidRDefault="00972763" w:rsidP="00972763">
      <w:pPr>
        <w:tabs>
          <w:tab w:val="left" w:pos="6210"/>
        </w:tabs>
        <w:jc w:val="both"/>
        <w:rPr>
          <w:rFonts w:ascii="Verdana" w:hAnsi="Verdana"/>
          <w:sz w:val="20"/>
        </w:rPr>
      </w:pPr>
    </w:p>
    <w:p w:rsidR="007E45BB" w:rsidRPr="007E45BB" w:rsidRDefault="007E45BB" w:rsidP="007E45BB">
      <w:pPr>
        <w:pStyle w:val="Heading2"/>
        <w:rPr>
          <w:rFonts w:ascii="Verdana" w:hAnsi="Verdana"/>
          <w:b w:val="0"/>
          <w:sz w:val="20"/>
          <w:szCs w:val="20"/>
        </w:rPr>
      </w:pPr>
      <w:bookmarkStart w:id="35" w:name="_Toc435514994"/>
      <w:bookmarkStart w:id="36" w:name="_Toc442449813"/>
      <w:bookmarkStart w:id="37" w:name="_Toc442522930"/>
      <w:bookmarkEnd w:id="26"/>
      <w:r w:rsidRPr="007E45BB">
        <w:rPr>
          <w:rFonts w:ascii="Verdana" w:eastAsia="Verdana" w:hAnsi="Verdana" w:cs="Verdana"/>
          <w:b w:val="0"/>
          <w:sz w:val="20"/>
          <w:szCs w:val="20"/>
        </w:rPr>
        <w:t xml:space="preserve">2.4 </w:t>
      </w:r>
      <w:r w:rsidRPr="007E45BB">
        <w:rPr>
          <w:rFonts w:ascii="Verdana" w:hAnsi="Verdana"/>
          <w:b w:val="0"/>
          <w:sz w:val="20"/>
          <w:szCs w:val="20"/>
        </w:rPr>
        <w:t>Start-Up Summary</w:t>
      </w:r>
      <w:bookmarkEnd w:id="35"/>
      <w:bookmarkEnd w:id="36"/>
      <w:bookmarkEnd w:id="37"/>
    </w:p>
    <w:p w:rsidR="0059123D" w:rsidRPr="00F87BF8" w:rsidRDefault="0059123D" w:rsidP="0059123D">
      <w:pPr>
        <w:tabs>
          <w:tab w:val="left" w:pos="6210"/>
        </w:tabs>
        <w:rPr>
          <w:rFonts w:ascii="Verdana" w:hAnsi="Verdana"/>
          <w:sz w:val="20"/>
        </w:rPr>
      </w:pPr>
    </w:p>
    <w:p w:rsidR="0059123D" w:rsidRPr="00F87BF8" w:rsidRDefault="0059123D" w:rsidP="0059123D">
      <w:pPr>
        <w:tabs>
          <w:tab w:val="left" w:pos="6210"/>
        </w:tabs>
        <w:jc w:val="both"/>
        <w:rPr>
          <w:rFonts w:ascii="Verdana" w:hAnsi="Verdana"/>
          <w:sz w:val="20"/>
        </w:rPr>
      </w:pPr>
      <w:r w:rsidRPr="00F87BF8">
        <w:rPr>
          <w:rFonts w:ascii="Verdana" w:hAnsi="Verdana"/>
          <w:sz w:val="20"/>
        </w:rPr>
        <w:t xml:space="preserve">The business is being funded from the owners’ savings and </w:t>
      </w:r>
      <w:r w:rsidR="007E45BB">
        <w:rPr>
          <w:rFonts w:ascii="Verdana" w:hAnsi="Verdana"/>
          <w:sz w:val="20"/>
        </w:rPr>
        <w:t>loan from angel investor.</w:t>
      </w:r>
    </w:p>
    <w:p w:rsidR="0059123D" w:rsidRPr="00F87BF8" w:rsidRDefault="0059123D" w:rsidP="0059123D">
      <w:pPr>
        <w:tabs>
          <w:tab w:val="left" w:pos="6210"/>
        </w:tabs>
        <w:jc w:val="both"/>
        <w:rPr>
          <w:rFonts w:ascii="Verdana" w:hAnsi="Verdana"/>
          <w:sz w:val="20"/>
        </w:rPr>
      </w:pPr>
    </w:p>
    <w:p w:rsidR="0059123D" w:rsidRPr="00F87BF8" w:rsidRDefault="0059123D" w:rsidP="0059123D">
      <w:pPr>
        <w:tabs>
          <w:tab w:val="left" w:pos="6210"/>
        </w:tabs>
        <w:jc w:val="both"/>
        <w:rPr>
          <w:rFonts w:ascii="Verdana" w:hAnsi="Verdana"/>
          <w:sz w:val="20"/>
        </w:rPr>
      </w:pPr>
      <w:r w:rsidRPr="00F87BF8">
        <w:rPr>
          <w:rFonts w:ascii="Verdana" w:hAnsi="Verdana"/>
          <w:sz w:val="20"/>
        </w:rPr>
        <w:t xml:space="preserve">Initial costs (hardware, software, printers, phone lines, legal, etc.) have already been met from savings. </w:t>
      </w:r>
    </w:p>
    <w:p w:rsidR="0059123D" w:rsidRPr="00F87BF8" w:rsidRDefault="0059123D" w:rsidP="0059123D">
      <w:pPr>
        <w:tabs>
          <w:tab w:val="left" w:pos="6210"/>
        </w:tabs>
        <w:jc w:val="both"/>
        <w:rPr>
          <w:rFonts w:ascii="Verdana" w:hAnsi="Verdana"/>
          <w:sz w:val="20"/>
        </w:rPr>
      </w:pPr>
    </w:p>
    <w:p w:rsidR="0031409C" w:rsidRPr="00F87BF8" w:rsidRDefault="0059123D" w:rsidP="00867634">
      <w:pPr>
        <w:tabs>
          <w:tab w:val="left" w:pos="6210"/>
        </w:tabs>
        <w:jc w:val="both"/>
        <w:rPr>
          <w:rFonts w:ascii="Verdana" w:hAnsi="Verdana"/>
          <w:sz w:val="20"/>
        </w:rPr>
      </w:pPr>
      <w:r w:rsidRPr="00F87BF8">
        <w:rPr>
          <w:rFonts w:ascii="Verdana" w:hAnsi="Verdana"/>
          <w:sz w:val="20"/>
        </w:rPr>
        <w:t xml:space="preserve">Initial </w:t>
      </w:r>
      <w:r w:rsidR="00972763" w:rsidRPr="00F87BF8">
        <w:rPr>
          <w:rFonts w:ascii="Verdana" w:hAnsi="Verdana"/>
          <w:sz w:val="20"/>
        </w:rPr>
        <w:t>costing</w:t>
      </w:r>
      <w:r w:rsidR="00C143A8" w:rsidRPr="00F87BF8">
        <w:rPr>
          <w:rFonts w:ascii="Verdana" w:hAnsi="Verdana"/>
          <w:sz w:val="20"/>
        </w:rPr>
        <w:t xml:space="preserve"> predict expenses to be N</w:t>
      </w:r>
      <w:r w:rsidR="001E3D69" w:rsidRPr="00F87BF8">
        <w:rPr>
          <w:rFonts w:ascii="Verdana" w:hAnsi="Verdana"/>
          <w:sz w:val="20"/>
        </w:rPr>
        <w:t>7</w:t>
      </w:r>
      <w:proofErr w:type="gramStart"/>
      <w:r w:rsidR="00C143A8" w:rsidRPr="00F87BF8">
        <w:rPr>
          <w:rFonts w:ascii="Verdana" w:hAnsi="Verdana"/>
          <w:sz w:val="20"/>
        </w:rPr>
        <w:t>,0</w:t>
      </w:r>
      <w:r w:rsidR="007E45BB">
        <w:rPr>
          <w:rFonts w:ascii="Verdana" w:hAnsi="Verdana"/>
          <w:sz w:val="20"/>
        </w:rPr>
        <w:t>0</w:t>
      </w:r>
      <w:r w:rsidR="00C143A8" w:rsidRPr="00F87BF8">
        <w:rPr>
          <w:rFonts w:ascii="Verdana" w:hAnsi="Verdana"/>
          <w:sz w:val="20"/>
        </w:rPr>
        <w:t>0,000</w:t>
      </w:r>
      <w:proofErr w:type="gramEnd"/>
      <w:r w:rsidR="00C143A8" w:rsidRPr="00F87BF8">
        <w:rPr>
          <w:rFonts w:ascii="Verdana" w:hAnsi="Verdana"/>
          <w:sz w:val="20"/>
        </w:rPr>
        <w:t xml:space="preserve"> for the first twelve months.</w:t>
      </w:r>
      <w:bookmarkEnd w:id="27"/>
      <w:bookmarkEnd w:id="28"/>
    </w:p>
    <w:p w:rsidR="008E5992" w:rsidRPr="00F87BF8" w:rsidRDefault="008E5992" w:rsidP="00867634">
      <w:pPr>
        <w:tabs>
          <w:tab w:val="left" w:pos="6210"/>
        </w:tabs>
        <w:jc w:val="both"/>
        <w:rPr>
          <w:rFonts w:ascii="Verdana" w:hAnsi="Verdana"/>
          <w:sz w:val="20"/>
        </w:rPr>
      </w:pPr>
    </w:p>
    <w:p w:rsidR="00B02CF5" w:rsidRPr="00F87BF8" w:rsidRDefault="00B02CF5" w:rsidP="00867634">
      <w:pPr>
        <w:tabs>
          <w:tab w:val="left" w:pos="6210"/>
        </w:tabs>
        <w:jc w:val="both"/>
        <w:rPr>
          <w:rFonts w:ascii="Verdana" w:hAnsi="Verdana"/>
          <w:sz w:val="20"/>
        </w:rPr>
      </w:pPr>
      <w:r w:rsidRPr="00F87BF8">
        <w:rPr>
          <w:rFonts w:ascii="Verdana" w:hAnsi="Verdana"/>
          <w:sz w:val="20"/>
        </w:rPr>
        <w:t xml:space="preserve">The company has been saving for it office space with a saving plan with Guarantee Trust Assurance </w:t>
      </w:r>
      <w:proofErr w:type="spellStart"/>
      <w:r w:rsidRPr="00F87BF8">
        <w:rPr>
          <w:rFonts w:ascii="Verdana" w:hAnsi="Verdana"/>
          <w:sz w:val="20"/>
        </w:rPr>
        <w:t>Plc</w:t>
      </w:r>
      <w:proofErr w:type="spellEnd"/>
      <w:r w:rsidRPr="00F87BF8">
        <w:rPr>
          <w:rFonts w:ascii="Verdana" w:hAnsi="Verdana"/>
          <w:sz w:val="20"/>
        </w:rPr>
        <w:t xml:space="preserve"> with policy number: GLS/HO/11/1183310210</w:t>
      </w:r>
      <w:r w:rsidR="008E5992" w:rsidRPr="00F87BF8">
        <w:rPr>
          <w:rFonts w:ascii="Verdana" w:hAnsi="Verdana"/>
          <w:sz w:val="20"/>
        </w:rPr>
        <w:t xml:space="preserve"> and have contacted two agents to look for a befitting office. </w:t>
      </w:r>
      <w:proofErr w:type="spellStart"/>
      <w:r w:rsidR="00F05724" w:rsidRPr="00F87BF8">
        <w:rPr>
          <w:rFonts w:ascii="Verdana" w:hAnsi="Verdana"/>
          <w:sz w:val="20"/>
        </w:rPr>
        <w:t>Utibe</w:t>
      </w:r>
      <w:proofErr w:type="spellEnd"/>
      <w:r w:rsidR="008E5992" w:rsidRPr="00F87BF8">
        <w:rPr>
          <w:rFonts w:ascii="Verdana" w:hAnsi="Verdana"/>
          <w:sz w:val="20"/>
        </w:rPr>
        <w:t xml:space="preserve"> will move to its new office in early </w:t>
      </w:r>
      <w:r w:rsidR="00F00155" w:rsidRPr="00F87BF8">
        <w:rPr>
          <w:rFonts w:ascii="Verdana" w:hAnsi="Verdana"/>
          <w:sz w:val="20"/>
        </w:rPr>
        <w:t>November</w:t>
      </w:r>
      <w:r w:rsidR="008E5992" w:rsidRPr="00F87BF8">
        <w:rPr>
          <w:rFonts w:ascii="Verdana" w:hAnsi="Verdana"/>
          <w:sz w:val="20"/>
        </w:rPr>
        <w:t xml:space="preserve"> after the necessary</w:t>
      </w:r>
      <w:r w:rsidR="00C143A8" w:rsidRPr="00F87BF8">
        <w:rPr>
          <w:rFonts w:ascii="Verdana" w:hAnsi="Verdana"/>
          <w:sz w:val="20"/>
        </w:rPr>
        <w:t xml:space="preserve"> documents have been signed</w:t>
      </w:r>
      <w:r w:rsidR="008E5992" w:rsidRPr="00F87BF8">
        <w:rPr>
          <w:rFonts w:ascii="Verdana" w:hAnsi="Verdana"/>
          <w:sz w:val="20"/>
        </w:rPr>
        <w:t xml:space="preserve"> and the office furnished.</w:t>
      </w:r>
    </w:p>
    <w:p w:rsidR="008E5992" w:rsidRPr="00F87BF8" w:rsidRDefault="008E5992" w:rsidP="00867634">
      <w:pPr>
        <w:tabs>
          <w:tab w:val="left" w:pos="6210"/>
        </w:tabs>
        <w:jc w:val="both"/>
        <w:rPr>
          <w:rFonts w:ascii="Verdana" w:hAnsi="Verdana"/>
          <w:sz w:val="20"/>
        </w:rPr>
      </w:pPr>
    </w:p>
    <w:p w:rsidR="008E5992" w:rsidRPr="00F87BF8" w:rsidRDefault="008E5992" w:rsidP="00867634">
      <w:pPr>
        <w:tabs>
          <w:tab w:val="left" w:pos="6210"/>
        </w:tabs>
        <w:jc w:val="both"/>
        <w:rPr>
          <w:rFonts w:ascii="Verdana" w:hAnsi="Verdana"/>
          <w:sz w:val="20"/>
        </w:rPr>
      </w:pPr>
    </w:p>
    <w:p w:rsidR="00BE72E0" w:rsidRPr="003A77C9" w:rsidRDefault="00E76DBD" w:rsidP="00E76DBD">
      <w:pPr>
        <w:pStyle w:val="Heading1"/>
        <w:rPr>
          <w:rFonts w:ascii="Verdana" w:hAnsi="Verdana"/>
          <w:b w:val="0"/>
          <w:color w:val="548DD4" w:themeColor="text2" w:themeTint="99"/>
          <w:sz w:val="20"/>
          <w:szCs w:val="20"/>
        </w:rPr>
      </w:pPr>
      <w:bookmarkStart w:id="38" w:name="_Toc442522931"/>
      <w:r w:rsidRPr="003A77C9">
        <w:rPr>
          <w:rFonts w:ascii="Verdana" w:hAnsi="Verdana"/>
          <w:b w:val="0"/>
          <w:color w:val="548DD4" w:themeColor="text2" w:themeTint="99"/>
          <w:sz w:val="20"/>
          <w:szCs w:val="20"/>
        </w:rPr>
        <w:t xml:space="preserve">3.0 </w:t>
      </w:r>
      <w:r w:rsidR="00C143A8" w:rsidRPr="003A77C9">
        <w:rPr>
          <w:rFonts w:ascii="Verdana" w:hAnsi="Verdana"/>
          <w:b w:val="0"/>
          <w:color w:val="548DD4" w:themeColor="text2" w:themeTint="99"/>
          <w:sz w:val="20"/>
          <w:szCs w:val="20"/>
        </w:rPr>
        <w:t>Services</w:t>
      </w:r>
      <w:bookmarkEnd w:id="38"/>
      <w:r w:rsidR="00C143A8" w:rsidRPr="003A77C9">
        <w:rPr>
          <w:rFonts w:ascii="Verdana" w:hAnsi="Verdana"/>
          <w:b w:val="0"/>
          <w:color w:val="548DD4" w:themeColor="text2" w:themeTint="99"/>
          <w:sz w:val="20"/>
          <w:szCs w:val="20"/>
        </w:rPr>
        <w:t xml:space="preserve"> </w:t>
      </w:r>
    </w:p>
    <w:p w:rsidR="00073577" w:rsidRPr="00F87BF8" w:rsidRDefault="00F05724" w:rsidP="00DF247D">
      <w:pPr>
        <w:tabs>
          <w:tab w:val="left" w:pos="6210"/>
        </w:tabs>
        <w:jc w:val="both"/>
        <w:rPr>
          <w:rFonts w:ascii="Verdana" w:hAnsi="Verdana"/>
          <w:sz w:val="20"/>
        </w:rPr>
      </w:pPr>
      <w:proofErr w:type="spellStart"/>
      <w:r w:rsidRPr="00F87BF8">
        <w:rPr>
          <w:rFonts w:ascii="Verdana" w:hAnsi="Verdana"/>
          <w:sz w:val="20"/>
        </w:rPr>
        <w:t>Utibe</w:t>
      </w:r>
      <w:proofErr w:type="spellEnd"/>
      <w:r w:rsidRPr="00F87BF8">
        <w:rPr>
          <w:rFonts w:ascii="Verdana" w:hAnsi="Verdana"/>
          <w:sz w:val="20"/>
        </w:rPr>
        <w:t xml:space="preserve"> Services</w:t>
      </w:r>
      <w:r w:rsidR="00073577" w:rsidRPr="00F87BF8">
        <w:rPr>
          <w:rFonts w:ascii="Verdana" w:hAnsi="Verdana"/>
          <w:sz w:val="20"/>
        </w:rPr>
        <w:t xml:space="preserve"> currently offer</w:t>
      </w:r>
      <w:r w:rsidR="00BE72E0" w:rsidRPr="00F87BF8">
        <w:rPr>
          <w:rFonts w:ascii="Verdana" w:hAnsi="Verdana"/>
          <w:sz w:val="20"/>
        </w:rPr>
        <w:t xml:space="preserve"> </w:t>
      </w:r>
      <w:r w:rsidR="00073577" w:rsidRPr="00F87BF8">
        <w:rPr>
          <w:rFonts w:ascii="Verdana" w:hAnsi="Verdana"/>
          <w:sz w:val="20"/>
        </w:rPr>
        <w:t>the following services:</w:t>
      </w:r>
      <w:r w:rsidR="00BE72E0" w:rsidRPr="00F87BF8">
        <w:rPr>
          <w:rFonts w:ascii="Verdana" w:hAnsi="Verdana"/>
          <w:sz w:val="20"/>
        </w:rPr>
        <w:t xml:space="preserve"> </w:t>
      </w:r>
    </w:p>
    <w:p w:rsidR="00073577" w:rsidRPr="00F87BF8" w:rsidRDefault="00073577" w:rsidP="00073577">
      <w:pPr>
        <w:pStyle w:val="ListParagraph"/>
        <w:numPr>
          <w:ilvl w:val="0"/>
          <w:numId w:val="9"/>
        </w:numPr>
        <w:tabs>
          <w:tab w:val="left" w:pos="6210"/>
        </w:tabs>
        <w:jc w:val="both"/>
        <w:rPr>
          <w:rFonts w:ascii="Verdana" w:hAnsi="Verdana"/>
          <w:sz w:val="20"/>
        </w:rPr>
      </w:pPr>
      <w:r w:rsidRPr="00F87BF8">
        <w:rPr>
          <w:rFonts w:ascii="Verdana" w:hAnsi="Verdana"/>
          <w:sz w:val="20"/>
        </w:rPr>
        <w:t>W</w:t>
      </w:r>
      <w:r w:rsidR="00BE72E0" w:rsidRPr="00F87BF8">
        <w:rPr>
          <w:rFonts w:ascii="Verdana" w:hAnsi="Verdana"/>
          <w:sz w:val="20"/>
        </w:rPr>
        <w:t xml:space="preserve">ebsite design and development, </w:t>
      </w:r>
    </w:p>
    <w:p w:rsidR="00073577" w:rsidRPr="00F87BF8" w:rsidRDefault="00073577" w:rsidP="00073577">
      <w:pPr>
        <w:pStyle w:val="ListParagraph"/>
        <w:numPr>
          <w:ilvl w:val="0"/>
          <w:numId w:val="9"/>
        </w:numPr>
        <w:tabs>
          <w:tab w:val="left" w:pos="6210"/>
        </w:tabs>
        <w:jc w:val="both"/>
        <w:rPr>
          <w:rFonts w:ascii="Verdana" w:hAnsi="Verdana"/>
          <w:sz w:val="20"/>
        </w:rPr>
      </w:pPr>
      <w:r w:rsidRPr="00F87BF8">
        <w:rPr>
          <w:rFonts w:ascii="Verdana" w:hAnsi="Verdana"/>
          <w:sz w:val="20"/>
        </w:rPr>
        <w:t>W</w:t>
      </w:r>
      <w:r w:rsidR="00BE72E0" w:rsidRPr="00F87BF8">
        <w:rPr>
          <w:rFonts w:ascii="Verdana" w:hAnsi="Verdana"/>
          <w:sz w:val="20"/>
        </w:rPr>
        <w:t xml:space="preserve">eb marketing and social media marketing, </w:t>
      </w:r>
    </w:p>
    <w:p w:rsidR="00C118E9" w:rsidRPr="00F87BF8" w:rsidRDefault="00C118E9" w:rsidP="00C118E9">
      <w:pPr>
        <w:pStyle w:val="ListParagraph"/>
        <w:numPr>
          <w:ilvl w:val="0"/>
          <w:numId w:val="9"/>
        </w:numPr>
        <w:tabs>
          <w:tab w:val="left" w:pos="6210"/>
        </w:tabs>
        <w:jc w:val="both"/>
        <w:rPr>
          <w:rFonts w:ascii="Verdana" w:hAnsi="Verdana"/>
          <w:sz w:val="20"/>
        </w:rPr>
      </w:pPr>
      <w:r w:rsidRPr="00F87BF8">
        <w:rPr>
          <w:rFonts w:ascii="Verdana" w:hAnsi="Verdana"/>
          <w:sz w:val="20"/>
        </w:rPr>
        <w:t xml:space="preserve">Web hosting, </w:t>
      </w:r>
    </w:p>
    <w:p w:rsidR="00073577" w:rsidRPr="00F87BF8" w:rsidRDefault="00F05724" w:rsidP="00073577">
      <w:pPr>
        <w:pStyle w:val="ListParagraph"/>
        <w:numPr>
          <w:ilvl w:val="0"/>
          <w:numId w:val="9"/>
        </w:numPr>
        <w:tabs>
          <w:tab w:val="left" w:pos="6210"/>
        </w:tabs>
        <w:jc w:val="both"/>
        <w:rPr>
          <w:rFonts w:ascii="Verdana" w:hAnsi="Verdana"/>
          <w:sz w:val="20"/>
        </w:rPr>
      </w:pPr>
      <w:r w:rsidRPr="00F87BF8">
        <w:rPr>
          <w:rFonts w:ascii="Verdana" w:hAnsi="Verdana"/>
          <w:sz w:val="20"/>
        </w:rPr>
        <w:t>Software and application development</w:t>
      </w:r>
      <w:r w:rsidR="00073577" w:rsidRPr="00F87BF8">
        <w:rPr>
          <w:rFonts w:ascii="Verdana" w:hAnsi="Verdana"/>
          <w:sz w:val="20"/>
        </w:rPr>
        <w:t>,</w:t>
      </w:r>
      <w:r w:rsidR="009242E6" w:rsidRPr="00F87BF8">
        <w:rPr>
          <w:rFonts w:ascii="Verdana" w:hAnsi="Verdana"/>
          <w:sz w:val="20"/>
        </w:rPr>
        <w:t xml:space="preserve"> </w:t>
      </w:r>
    </w:p>
    <w:p w:rsidR="00BE72E0" w:rsidRPr="00F87BF8" w:rsidRDefault="00073577" w:rsidP="00073577">
      <w:pPr>
        <w:pStyle w:val="ListParagraph"/>
        <w:numPr>
          <w:ilvl w:val="0"/>
          <w:numId w:val="9"/>
        </w:numPr>
        <w:tabs>
          <w:tab w:val="left" w:pos="6210"/>
        </w:tabs>
        <w:jc w:val="both"/>
        <w:rPr>
          <w:rFonts w:ascii="Verdana" w:hAnsi="Verdana"/>
          <w:sz w:val="20"/>
        </w:rPr>
      </w:pPr>
      <w:r w:rsidRPr="00F87BF8">
        <w:rPr>
          <w:rFonts w:ascii="Verdana" w:hAnsi="Verdana"/>
          <w:sz w:val="20"/>
        </w:rPr>
        <w:t>ICT training.</w:t>
      </w:r>
    </w:p>
    <w:p w:rsidR="00073577" w:rsidRPr="00F87BF8" w:rsidRDefault="00073577" w:rsidP="00867634">
      <w:pPr>
        <w:tabs>
          <w:tab w:val="left" w:pos="6210"/>
        </w:tabs>
        <w:jc w:val="both"/>
        <w:rPr>
          <w:rFonts w:ascii="Verdana" w:hAnsi="Verdana"/>
          <w:sz w:val="20"/>
        </w:rPr>
      </w:pPr>
    </w:p>
    <w:p w:rsidR="00073577" w:rsidRPr="00F87BF8" w:rsidRDefault="00073577" w:rsidP="00073577">
      <w:pPr>
        <w:tabs>
          <w:tab w:val="left" w:pos="6210"/>
        </w:tabs>
        <w:jc w:val="both"/>
        <w:rPr>
          <w:rFonts w:ascii="Verdana" w:hAnsi="Verdana"/>
          <w:sz w:val="20"/>
          <w:lang w:val="en-US"/>
        </w:rPr>
      </w:pPr>
      <w:r w:rsidRPr="00F87BF8">
        <w:rPr>
          <w:rFonts w:ascii="Verdana" w:hAnsi="Verdana"/>
          <w:sz w:val="20"/>
          <w:lang w:val="en-US"/>
        </w:rPr>
        <w:t xml:space="preserve">We currently offer the following secondary services: </w:t>
      </w:r>
    </w:p>
    <w:p w:rsidR="00073577" w:rsidRPr="00F87BF8" w:rsidRDefault="00073577" w:rsidP="00073577">
      <w:pPr>
        <w:numPr>
          <w:ilvl w:val="0"/>
          <w:numId w:val="8"/>
        </w:numPr>
        <w:tabs>
          <w:tab w:val="left" w:pos="6210"/>
        </w:tabs>
        <w:jc w:val="both"/>
        <w:rPr>
          <w:rFonts w:ascii="Verdana" w:hAnsi="Verdana"/>
          <w:sz w:val="20"/>
          <w:lang w:val="en-US"/>
        </w:rPr>
      </w:pPr>
      <w:r w:rsidRPr="00F87BF8">
        <w:rPr>
          <w:rFonts w:ascii="Verdana" w:hAnsi="Verdana"/>
          <w:sz w:val="20"/>
          <w:lang w:val="en-US"/>
        </w:rPr>
        <w:t xml:space="preserve">E-commerce development. </w:t>
      </w:r>
    </w:p>
    <w:p w:rsidR="00073577" w:rsidRPr="00F87BF8" w:rsidRDefault="00073577" w:rsidP="00073577">
      <w:pPr>
        <w:numPr>
          <w:ilvl w:val="0"/>
          <w:numId w:val="8"/>
        </w:numPr>
        <w:tabs>
          <w:tab w:val="left" w:pos="6210"/>
        </w:tabs>
        <w:jc w:val="both"/>
        <w:rPr>
          <w:rFonts w:ascii="Verdana" w:hAnsi="Verdana"/>
          <w:sz w:val="20"/>
          <w:lang w:val="en-US"/>
        </w:rPr>
      </w:pPr>
      <w:r w:rsidRPr="00F87BF8">
        <w:rPr>
          <w:rFonts w:ascii="Verdana" w:hAnsi="Verdana"/>
          <w:sz w:val="20"/>
          <w:lang w:val="en-US"/>
        </w:rPr>
        <w:t xml:space="preserve">Website renovations and upgrades. </w:t>
      </w:r>
    </w:p>
    <w:p w:rsidR="00073577" w:rsidRPr="00F87BF8" w:rsidRDefault="00073577" w:rsidP="00073577">
      <w:pPr>
        <w:numPr>
          <w:ilvl w:val="0"/>
          <w:numId w:val="8"/>
        </w:numPr>
        <w:tabs>
          <w:tab w:val="left" w:pos="6210"/>
        </w:tabs>
        <w:jc w:val="both"/>
        <w:rPr>
          <w:rFonts w:ascii="Verdana" w:hAnsi="Verdana"/>
          <w:sz w:val="20"/>
          <w:lang w:val="en-US"/>
        </w:rPr>
      </w:pPr>
      <w:r w:rsidRPr="00F87BF8">
        <w:rPr>
          <w:rFonts w:ascii="Verdana" w:hAnsi="Verdana"/>
          <w:sz w:val="20"/>
          <w:lang w:val="en-US"/>
        </w:rPr>
        <w:t xml:space="preserve">Application development (i.e. </w:t>
      </w:r>
      <w:proofErr w:type="spellStart"/>
      <w:r w:rsidRPr="00F87BF8">
        <w:rPr>
          <w:rFonts w:ascii="Verdana" w:hAnsi="Verdana"/>
          <w:sz w:val="20"/>
          <w:lang w:val="en-US"/>
        </w:rPr>
        <w:t>chatrooms</w:t>
      </w:r>
      <w:proofErr w:type="spellEnd"/>
      <w:r w:rsidRPr="00F87BF8">
        <w:rPr>
          <w:rFonts w:ascii="Verdana" w:hAnsi="Verdana"/>
          <w:sz w:val="20"/>
          <w:lang w:val="en-US"/>
        </w:rPr>
        <w:t xml:space="preserve">, message boards, online polling, live-feed audio/video, etc.). </w:t>
      </w:r>
    </w:p>
    <w:p w:rsidR="00073577" w:rsidRPr="00F87BF8" w:rsidRDefault="00073577" w:rsidP="00073577">
      <w:pPr>
        <w:numPr>
          <w:ilvl w:val="0"/>
          <w:numId w:val="8"/>
        </w:numPr>
        <w:tabs>
          <w:tab w:val="left" w:pos="6210"/>
        </w:tabs>
        <w:jc w:val="both"/>
        <w:rPr>
          <w:rFonts w:ascii="Verdana" w:hAnsi="Verdana"/>
          <w:sz w:val="20"/>
          <w:lang w:val="en-US"/>
        </w:rPr>
      </w:pPr>
      <w:r w:rsidRPr="00F87BF8">
        <w:rPr>
          <w:rFonts w:ascii="Verdana" w:hAnsi="Verdana"/>
          <w:sz w:val="20"/>
          <w:lang w:val="en-US"/>
        </w:rPr>
        <w:t xml:space="preserve">Website maintenance training. </w:t>
      </w:r>
    </w:p>
    <w:p w:rsidR="00073577" w:rsidRPr="00F87BF8" w:rsidRDefault="00073577" w:rsidP="00073577">
      <w:pPr>
        <w:numPr>
          <w:ilvl w:val="0"/>
          <w:numId w:val="8"/>
        </w:numPr>
        <w:tabs>
          <w:tab w:val="left" w:pos="6210"/>
        </w:tabs>
        <w:jc w:val="both"/>
        <w:rPr>
          <w:rFonts w:ascii="Verdana" w:hAnsi="Verdana"/>
          <w:sz w:val="20"/>
          <w:lang w:val="en-US"/>
        </w:rPr>
      </w:pPr>
      <w:r w:rsidRPr="00F87BF8">
        <w:rPr>
          <w:rFonts w:ascii="Verdana" w:hAnsi="Verdana"/>
          <w:sz w:val="20"/>
          <w:lang w:val="en-US"/>
        </w:rPr>
        <w:t xml:space="preserve">Internet/website education seminars. </w:t>
      </w:r>
    </w:p>
    <w:p w:rsidR="00073577" w:rsidRPr="00F87BF8" w:rsidRDefault="00073577" w:rsidP="00073577">
      <w:pPr>
        <w:numPr>
          <w:ilvl w:val="0"/>
          <w:numId w:val="8"/>
        </w:numPr>
        <w:tabs>
          <w:tab w:val="left" w:pos="6210"/>
        </w:tabs>
        <w:jc w:val="both"/>
        <w:rPr>
          <w:rFonts w:ascii="Verdana" w:hAnsi="Verdana"/>
          <w:sz w:val="20"/>
          <w:lang w:val="en-US"/>
        </w:rPr>
      </w:pPr>
      <w:r w:rsidRPr="00F87BF8">
        <w:rPr>
          <w:rFonts w:ascii="Verdana" w:hAnsi="Verdana"/>
          <w:sz w:val="20"/>
          <w:lang w:val="en-US"/>
        </w:rPr>
        <w:t>Database construction.</w:t>
      </w:r>
    </w:p>
    <w:p w:rsidR="00DF247D" w:rsidRPr="00F87BF8" w:rsidRDefault="00DF247D" w:rsidP="00DF247D">
      <w:pPr>
        <w:spacing w:after="100" w:afterAutospacing="1"/>
        <w:ind w:left="360"/>
        <w:rPr>
          <w:rFonts w:ascii="Verdana" w:eastAsia="Verdana" w:hAnsi="Verdana" w:cs="Verdana"/>
          <w:sz w:val="20"/>
        </w:rPr>
      </w:pPr>
    </w:p>
    <w:p w:rsidR="00DF247D" w:rsidRPr="00F87BF8" w:rsidRDefault="00DF247D" w:rsidP="00DF247D">
      <w:pPr>
        <w:spacing w:after="100" w:afterAutospacing="1"/>
        <w:ind w:left="360"/>
        <w:rPr>
          <w:rFonts w:ascii="Verdana" w:eastAsia="Verdana" w:hAnsi="Verdana" w:cs="Verdana"/>
          <w:sz w:val="20"/>
        </w:rPr>
      </w:pPr>
      <w:r w:rsidRPr="00F87BF8">
        <w:rPr>
          <w:rFonts w:ascii="Verdana" w:eastAsia="Verdana" w:hAnsi="Verdana" w:cs="Verdana"/>
          <w:sz w:val="20"/>
        </w:rPr>
        <w:t xml:space="preserve">We have plans to offer the following services within the next 2years: </w:t>
      </w:r>
    </w:p>
    <w:p w:rsidR="00DF247D" w:rsidRPr="00F87BF8" w:rsidRDefault="00DF247D" w:rsidP="00DF247D">
      <w:pPr>
        <w:numPr>
          <w:ilvl w:val="0"/>
          <w:numId w:val="10"/>
        </w:numPr>
        <w:rPr>
          <w:rFonts w:ascii="Verdana" w:eastAsia="Verdana" w:hAnsi="Verdana" w:cs="Verdana"/>
          <w:sz w:val="20"/>
        </w:rPr>
      </w:pPr>
      <w:r w:rsidRPr="00F87BF8">
        <w:rPr>
          <w:rFonts w:ascii="Verdana" w:eastAsia="Verdana" w:hAnsi="Verdana" w:cs="Verdana"/>
          <w:sz w:val="20"/>
        </w:rPr>
        <w:t xml:space="preserve">Local Area Network (LAN) installation. </w:t>
      </w:r>
    </w:p>
    <w:p w:rsidR="00DF247D" w:rsidRPr="00F87BF8" w:rsidRDefault="00DF247D" w:rsidP="00DF247D">
      <w:pPr>
        <w:numPr>
          <w:ilvl w:val="0"/>
          <w:numId w:val="10"/>
        </w:numPr>
        <w:rPr>
          <w:rFonts w:ascii="Verdana" w:eastAsia="Verdana" w:hAnsi="Verdana" w:cs="Verdana"/>
          <w:sz w:val="20"/>
        </w:rPr>
      </w:pPr>
      <w:r w:rsidRPr="00F87BF8">
        <w:rPr>
          <w:rFonts w:ascii="Verdana" w:eastAsia="Verdana" w:hAnsi="Verdana" w:cs="Verdana"/>
          <w:sz w:val="20"/>
        </w:rPr>
        <w:t xml:space="preserve">Intranet setup and installation. </w:t>
      </w:r>
    </w:p>
    <w:p w:rsidR="00DF247D" w:rsidRPr="00F87BF8" w:rsidRDefault="00DF247D" w:rsidP="00DF247D">
      <w:pPr>
        <w:numPr>
          <w:ilvl w:val="0"/>
          <w:numId w:val="10"/>
        </w:numPr>
        <w:spacing w:after="100" w:afterAutospacing="1"/>
        <w:rPr>
          <w:rFonts w:ascii="Verdana" w:eastAsia="Verdana" w:hAnsi="Verdana" w:cs="Verdana"/>
          <w:sz w:val="20"/>
        </w:rPr>
      </w:pPr>
      <w:r w:rsidRPr="00F87BF8">
        <w:rPr>
          <w:rFonts w:ascii="Verdana" w:eastAsia="Verdana" w:hAnsi="Verdana" w:cs="Verdana"/>
          <w:sz w:val="20"/>
        </w:rPr>
        <w:t xml:space="preserve">Result-based website marketing. </w:t>
      </w:r>
    </w:p>
    <w:p w:rsidR="00DF247D" w:rsidRPr="00E76DBD" w:rsidRDefault="00DF247D" w:rsidP="00DF247D">
      <w:pPr>
        <w:pStyle w:val="Heading2"/>
        <w:spacing w:after="100" w:afterAutospacing="1"/>
        <w:rPr>
          <w:rFonts w:ascii="Verdana" w:eastAsia="Verdana" w:hAnsi="Verdana" w:cs="Verdana"/>
          <w:b w:val="0"/>
          <w:sz w:val="20"/>
          <w:szCs w:val="20"/>
        </w:rPr>
      </w:pPr>
      <w:bookmarkStart w:id="39" w:name="_Toc272235509"/>
      <w:bookmarkStart w:id="40" w:name="TitleTopicServiceDescription"/>
      <w:bookmarkStart w:id="41" w:name="TopicServiceDescription"/>
      <w:bookmarkStart w:id="42" w:name="_Toc442522932"/>
      <w:r w:rsidRPr="00E76DBD">
        <w:rPr>
          <w:rFonts w:ascii="Verdana" w:eastAsia="Verdana" w:hAnsi="Verdana" w:cs="Verdana"/>
          <w:b w:val="0"/>
          <w:sz w:val="20"/>
          <w:szCs w:val="20"/>
        </w:rPr>
        <w:t>3.1 Service Description</w:t>
      </w:r>
      <w:bookmarkEnd w:id="39"/>
      <w:bookmarkEnd w:id="42"/>
    </w:p>
    <w:p w:rsidR="000437EB" w:rsidRPr="00F87BF8" w:rsidRDefault="00DF247D" w:rsidP="00DF247D">
      <w:pPr>
        <w:spacing w:after="100" w:afterAutospacing="1"/>
        <w:ind w:left="360"/>
        <w:rPr>
          <w:rFonts w:ascii="Verdana" w:eastAsia="Verdana" w:hAnsi="Verdana" w:cs="Verdana"/>
          <w:sz w:val="20"/>
        </w:rPr>
      </w:pPr>
      <w:bookmarkStart w:id="43" w:name="BodyTopicServiceDescription"/>
      <w:bookmarkEnd w:id="40"/>
      <w:r w:rsidRPr="00F87BF8">
        <w:rPr>
          <w:rFonts w:ascii="Verdana" w:eastAsia="Verdana" w:hAnsi="Verdana" w:cs="Verdana"/>
          <w:b/>
          <w:sz w:val="20"/>
        </w:rPr>
        <w:t>Website Design and Development: </w:t>
      </w:r>
      <w:r w:rsidRPr="00F87BF8">
        <w:rPr>
          <w:rFonts w:ascii="Verdana" w:eastAsia="Verdana" w:hAnsi="Verdana" w:cs="Verdana"/>
          <w:sz w:val="20"/>
        </w:rPr>
        <w:t>The service that we offer to small businesses</w:t>
      </w:r>
      <w:r w:rsidR="000437EB" w:rsidRPr="00F87BF8">
        <w:rPr>
          <w:rFonts w:ascii="Verdana" w:eastAsia="Verdana" w:hAnsi="Verdana" w:cs="Verdana"/>
          <w:sz w:val="20"/>
        </w:rPr>
        <w:t>, corporate organisations and individuals helping them create online presence to engage their customers positively, increase sales and also create exposure and return on investment.</w:t>
      </w:r>
    </w:p>
    <w:p w:rsidR="00C118E9" w:rsidRPr="00F87BF8" w:rsidRDefault="00C118E9" w:rsidP="00DF247D">
      <w:pPr>
        <w:spacing w:after="100" w:afterAutospacing="1"/>
        <w:ind w:left="360"/>
        <w:rPr>
          <w:rFonts w:ascii="Verdana" w:eastAsia="Verdana" w:hAnsi="Verdana" w:cs="Verdana"/>
          <w:sz w:val="20"/>
        </w:rPr>
      </w:pPr>
      <w:r w:rsidRPr="00F87BF8">
        <w:rPr>
          <w:rFonts w:ascii="Verdana" w:eastAsia="Verdana" w:hAnsi="Verdana" w:cs="Verdana"/>
          <w:b/>
          <w:sz w:val="20"/>
        </w:rPr>
        <w:t>Website Marketing and Social Media</w:t>
      </w:r>
      <w:r w:rsidR="00DF247D" w:rsidRPr="00F87BF8">
        <w:rPr>
          <w:rFonts w:ascii="Verdana" w:eastAsia="Verdana" w:hAnsi="Verdana" w:cs="Verdana"/>
          <w:b/>
          <w:sz w:val="20"/>
        </w:rPr>
        <w:t>:</w:t>
      </w:r>
      <w:r w:rsidR="00DF247D" w:rsidRPr="00F87BF8">
        <w:rPr>
          <w:rFonts w:ascii="Verdana" w:eastAsia="Verdana" w:hAnsi="Verdana" w:cs="Verdana"/>
          <w:sz w:val="20"/>
        </w:rPr>
        <w:t xml:space="preserve"> After we build the website for our client, or a new client introduces us to their pre-existing site, we offer this service. As experts of the Web, we can </w:t>
      </w:r>
      <w:proofErr w:type="spellStart"/>
      <w:r w:rsidR="00DF247D" w:rsidRPr="00F87BF8">
        <w:rPr>
          <w:rFonts w:ascii="Verdana" w:eastAsia="Verdana" w:hAnsi="Verdana" w:cs="Verdana"/>
          <w:sz w:val="20"/>
        </w:rPr>
        <w:t>analyze</w:t>
      </w:r>
      <w:proofErr w:type="spellEnd"/>
      <w:r w:rsidR="00DF247D" w:rsidRPr="00F87BF8">
        <w:rPr>
          <w:rFonts w:ascii="Verdana" w:eastAsia="Verdana" w:hAnsi="Verdana" w:cs="Verdana"/>
          <w:sz w:val="20"/>
        </w:rPr>
        <w:t xml:space="preserve"> and test a website based on an established set of standards that account for the website's aesthetic value, scalability, functionality, ease-of-use, and main customer base. After an analysis has been made, we then explore and present to the client a detailed list of the most efficient Internet marketing tools and methods available to them within the constraints of their budget. This type of service is pertinent to our company given the fact that a very large percentage of our clients are on a tight budget and can only afford to take advantage of marketing efforts that are targeted directly at their desired demographic.</w:t>
      </w:r>
    </w:p>
    <w:p w:rsidR="00C118E9" w:rsidRPr="00F87BF8" w:rsidRDefault="00C118E9" w:rsidP="00DF247D">
      <w:pPr>
        <w:spacing w:after="100" w:afterAutospacing="1"/>
        <w:ind w:left="360"/>
        <w:rPr>
          <w:rFonts w:ascii="Verdana" w:eastAsia="Verdana" w:hAnsi="Verdana" w:cs="Verdana"/>
          <w:sz w:val="20"/>
        </w:rPr>
      </w:pPr>
      <w:r w:rsidRPr="00F87BF8">
        <w:rPr>
          <w:rFonts w:ascii="Verdana" w:eastAsia="Verdana" w:hAnsi="Verdana" w:cs="Verdana"/>
          <w:sz w:val="20"/>
        </w:rPr>
        <w:t>There are over 4 076 160 Nigerians on Facebook and over 8,000,000 on other social network. We help to promote products and services of businesses to these Nigerians on social networks.</w:t>
      </w:r>
    </w:p>
    <w:p w:rsidR="00C118E9" w:rsidRPr="00F87BF8" w:rsidRDefault="00DF247D" w:rsidP="00F05724">
      <w:pPr>
        <w:spacing w:after="100" w:afterAutospacing="1"/>
        <w:ind w:left="360"/>
        <w:rPr>
          <w:rFonts w:ascii="Verdana" w:eastAsia="Verdana" w:hAnsi="Verdana" w:cs="Verdana"/>
          <w:sz w:val="20"/>
        </w:rPr>
      </w:pPr>
      <w:r w:rsidRPr="00F87BF8">
        <w:rPr>
          <w:rFonts w:ascii="Verdana" w:eastAsia="Verdana" w:hAnsi="Verdana" w:cs="Verdana"/>
          <w:b/>
          <w:sz w:val="20"/>
        </w:rPr>
        <w:t>Website Hosting and Maintenance:</w:t>
      </w:r>
      <w:r w:rsidRPr="00F87BF8">
        <w:rPr>
          <w:rFonts w:ascii="Verdana" w:eastAsia="Verdana" w:hAnsi="Verdana" w:cs="Verdana"/>
          <w:sz w:val="20"/>
        </w:rPr>
        <w:t xml:space="preserve"> This service is offered for two reasons. The first reason is because they are both ongoing, continual services that we can use to establish </w:t>
      </w:r>
      <w:r w:rsidRPr="00F87BF8">
        <w:rPr>
          <w:rFonts w:ascii="Verdana" w:eastAsia="Verdana" w:hAnsi="Verdana" w:cs="Verdana"/>
          <w:sz w:val="20"/>
        </w:rPr>
        <w:lastRenderedPageBreak/>
        <w:t>and maintain a strong residual income. The second reason for offering these services is to allow for packaging together with</w:t>
      </w:r>
      <w:r w:rsidR="000437EB" w:rsidRPr="00F87BF8">
        <w:rPr>
          <w:rFonts w:ascii="Verdana" w:eastAsia="Verdana" w:hAnsi="Verdana" w:cs="Verdana"/>
          <w:sz w:val="20"/>
        </w:rPr>
        <w:t xml:space="preserve"> other services either </w:t>
      </w:r>
      <w:proofErr w:type="spellStart"/>
      <w:r w:rsidR="009202CD" w:rsidRPr="00F87BF8">
        <w:rPr>
          <w:rFonts w:ascii="Verdana" w:eastAsia="Verdana" w:hAnsi="Verdana" w:cs="Verdana"/>
          <w:sz w:val="20"/>
        </w:rPr>
        <w:t>Utibe</w:t>
      </w:r>
      <w:proofErr w:type="spellEnd"/>
      <w:r w:rsidR="009202CD" w:rsidRPr="00F87BF8">
        <w:rPr>
          <w:rFonts w:ascii="Verdana" w:eastAsia="Verdana" w:hAnsi="Verdana" w:cs="Verdana"/>
          <w:sz w:val="20"/>
        </w:rPr>
        <w:t xml:space="preserve"> </w:t>
      </w:r>
      <w:proofErr w:type="spellStart"/>
      <w:r w:rsidR="009202CD" w:rsidRPr="00F87BF8">
        <w:rPr>
          <w:rFonts w:ascii="Verdana" w:eastAsia="Verdana" w:hAnsi="Verdana" w:cs="Verdana"/>
          <w:sz w:val="20"/>
        </w:rPr>
        <w:t>Services</w:t>
      </w:r>
      <w:r w:rsidR="000437EB" w:rsidRPr="00F87BF8">
        <w:rPr>
          <w:rFonts w:ascii="Verdana" w:eastAsia="Verdana" w:hAnsi="Verdana" w:cs="Verdana"/>
          <w:sz w:val="20"/>
        </w:rPr>
        <w:t>s</w:t>
      </w:r>
      <w:proofErr w:type="spellEnd"/>
      <w:r w:rsidRPr="00F87BF8">
        <w:rPr>
          <w:rFonts w:ascii="Verdana" w:eastAsia="Verdana" w:hAnsi="Verdana" w:cs="Verdana"/>
          <w:sz w:val="20"/>
        </w:rPr>
        <w:t xml:space="preserve"> offers, or services an outside company can provide, hence allowing us to expand our range of small business Internet services. </w:t>
      </w:r>
      <w:bookmarkEnd w:id="41"/>
      <w:bookmarkEnd w:id="43"/>
    </w:p>
    <w:p w:rsidR="00C118E9" w:rsidRPr="00F87BF8" w:rsidRDefault="00C118E9" w:rsidP="00C118E9">
      <w:pPr>
        <w:ind w:left="360"/>
        <w:rPr>
          <w:rFonts w:ascii="Verdana" w:hAnsi="Verdana"/>
          <w:sz w:val="20"/>
        </w:rPr>
      </w:pPr>
    </w:p>
    <w:p w:rsidR="00972763" w:rsidRPr="00F87BF8" w:rsidRDefault="00C118E9" w:rsidP="00F26E50">
      <w:pPr>
        <w:ind w:left="360"/>
        <w:rPr>
          <w:rFonts w:ascii="Verdana" w:hAnsi="Verdana"/>
          <w:sz w:val="20"/>
        </w:rPr>
      </w:pPr>
      <w:r w:rsidRPr="00F87BF8">
        <w:rPr>
          <w:rFonts w:ascii="Verdana" w:hAnsi="Verdana"/>
          <w:b/>
          <w:sz w:val="20"/>
        </w:rPr>
        <w:t xml:space="preserve">ICT Training: </w:t>
      </w:r>
      <w:r w:rsidR="002878D7" w:rsidRPr="00F87BF8">
        <w:rPr>
          <w:rFonts w:ascii="Verdana" w:hAnsi="Verdana"/>
          <w:sz w:val="20"/>
        </w:rPr>
        <w:t>Information and communication technology has changed the way we do business today and so many individuals without ICT skills now understand the important of acquiring these skills to position themselves for better opportunities. We will provide training in the following categories: web design/development, graphic design, desktop publishing and other professional courses like CCNA, MCSE to mention just a few.</w:t>
      </w:r>
    </w:p>
    <w:p w:rsidR="00D336D8" w:rsidRPr="00F87BF8" w:rsidRDefault="00D336D8" w:rsidP="00867634">
      <w:pPr>
        <w:tabs>
          <w:tab w:val="left" w:pos="6210"/>
        </w:tabs>
        <w:jc w:val="both"/>
        <w:rPr>
          <w:rFonts w:ascii="Verdana" w:hAnsi="Verdana"/>
          <w:sz w:val="20"/>
        </w:rPr>
      </w:pPr>
    </w:p>
    <w:p w:rsidR="00D336D8" w:rsidRPr="00F87BF8" w:rsidRDefault="00D336D8" w:rsidP="00867634">
      <w:pPr>
        <w:tabs>
          <w:tab w:val="left" w:pos="6210"/>
        </w:tabs>
        <w:jc w:val="both"/>
        <w:rPr>
          <w:rFonts w:ascii="Verdana" w:hAnsi="Verdana"/>
          <w:sz w:val="20"/>
        </w:rPr>
      </w:pPr>
    </w:p>
    <w:p w:rsidR="002878D7" w:rsidRPr="003A77C9" w:rsidRDefault="002878D7" w:rsidP="002878D7">
      <w:pPr>
        <w:pStyle w:val="Heading2"/>
        <w:spacing w:after="100" w:afterAutospacing="1"/>
        <w:rPr>
          <w:rFonts w:ascii="Verdana" w:eastAsia="Verdana" w:hAnsi="Verdana" w:cs="Verdana"/>
          <w:b w:val="0"/>
          <w:sz w:val="20"/>
          <w:szCs w:val="20"/>
        </w:rPr>
      </w:pPr>
      <w:bookmarkStart w:id="44" w:name="_Toc272235510"/>
      <w:bookmarkStart w:id="45" w:name="TitleTopicSalesLiterature"/>
      <w:bookmarkStart w:id="46" w:name="TopicSalesLiterature"/>
      <w:bookmarkStart w:id="47" w:name="_Toc442522933"/>
      <w:r w:rsidRPr="003A77C9">
        <w:rPr>
          <w:rFonts w:ascii="Verdana" w:eastAsia="Verdana" w:hAnsi="Verdana" w:cs="Verdana"/>
          <w:b w:val="0"/>
          <w:sz w:val="20"/>
          <w:szCs w:val="20"/>
        </w:rPr>
        <w:t>3.2 Sales Literature</w:t>
      </w:r>
      <w:bookmarkEnd w:id="44"/>
      <w:bookmarkEnd w:id="47"/>
    </w:p>
    <w:p w:rsidR="002878D7" w:rsidRPr="00F87BF8" w:rsidRDefault="009202CD" w:rsidP="002878D7">
      <w:pPr>
        <w:spacing w:after="100" w:afterAutospacing="1"/>
        <w:ind w:left="360"/>
        <w:rPr>
          <w:rFonts w:ascii="Verdana" w:eastAsia="Verdana" w:hAnsi="Verdana" w:cs="Verdana"/>
          <w:sz w:val="20"/>
        </w:rPr>
      </w:pPr>
      <w:bookmarkStart w:id="48" w:name="BodyTopicSalesLiterature"/>
      <w:bookmarkEnd w:id="45"/>
      <w:proofErr w:type="spellStart"/>
      <w:r w:rsidRPr="00F87BF8">
        <w:rPr>
          <w:rFonts w:ascii="Verdana" w:eastAsia="Verdana" w:hAnsi="Verdana" w:cs="Verdana"/>
          <w:sz w:val="20"/>
        </w:rPr>
        <w:t>Utibe</w:t>
      </w:r>
      <w:proofErr w:type="spellEnd"/>
      <w:r w:rsidRPr="00F87BF8">
        <w:rPr>
          <w:rFonts w:ascii="Verdana" w:eastAsia="Verdana" w:hAnsi="Verdana" w:cs="Verdana"/>
          <w:sz w:val="20"/>
        </w:rPr>
        <w:t xml:space="preserve"> Services</w:t>
      </w:r>
      <w:r w:rsidR="002878D7" w:rsidRPr="00F87BF8">
        <w:rPr>
          <w:rFonts w:ascii="Verdana" w:eastAsia="Verdana" w:hAnsi="Verdana" w:cs="Verdana"/>
          <w:sz w:val="20"/>
        </w:rPr>
        <w:t xml:space="preserve"> currently distributes a sales folder with all the pertinent information about our company and services. This folder includes our strong points, history, portfolio examples, and pricing packages info.  It also contains facts based on the growth and popularity of the Internet for small businesses. </w:t>
      </w:r>
    </w:p>
    <w:p w:rsidR="009A381C" w:rsidRPr="00F87BF8" w:rsidRDefault="00BC2530" w:rsidP="006F0749">
      <w:pPr>
        <w:spacing w:after="100" w:afterAutospacing="1"/>
        <w:ind w:left="360"/>
        <w:rPr>
          <w:rFonts w:ascii="Verdana" w:eastAsia="Verdana" w:hAnsi="Verdana" w:cs="Verdana"/>
          <w:sz w:val="20"/>
        </w:rPr>
      </w:pPr>
      <w:r w:rsidRPr="00F87BF8">
        <w:rPr>
          <w:rFonts w:ascii="Verdana" w:eastAsia="Verdana" w:hAnsi="Verdana" w:cs="Verdana"/>
          <w:sz w:val="20"/>
        </w:rPr>
        <w:t xml:space="preserve">We have also design and printed flyers about our latest training programmes and </w:t>
      </w:r>
      <w:r w:rsidR="009A381C" w:rsidRPr="00F87BF8">
        <w:rPr>
          <w:rFonts w:ascii="Verdana" w:eastAsia="Verdana" w:hAnsi="Verdana" w:cs="Verdana"/>
          <w:sz w:val="20"/>
        </w:rPr>
        <w:t>we have paid agent to help us</w:t>
      </w:r>
      <w:r w:rsidR="006F0749" w:rsidRPr="00F87BF8">
        <w:rPr>
          <w:rFonts w:ascii="Verdana" w:eastAsia="Verdana" w:hAnsi="Verdana" w:cs="Verdana"/>
          <w:sz w:val="20"/>
        </w:rPr>
        <w:t xml:space="preserve"> distribute the flyers.</w:t>
      </w:r>
    </w:p>
    <w:p w:rsidR="002878D7" w:rsidRPr="00F87BF8" w:rsidRDefault="009202CD" w:rsidP="002878D7">
      <w:pPr>
        <w:spacing w:after="100" w:afterAutospacing="1"/>
        <w:ind w:left="360"/>
        <w:rPr>
          <w:rFonts w:ascii="Verdana" w:eastAsia="Verdana" w:hAnsi="Verdana" w:cs="Verdana"/>
          <w:sz w:val="20"/>
        </w:rPr>
      </w:pPr>
      <w:proofErr w:type="spellStart"/>
      <w:proofErr w:type="gramStart"/>
      <w:r w:rsidRPr="00F87BF8">
        <w:rPr>
          <w:rFonts w:ascii="Verdana" w:eastAsia="Verdana" w:hAnsi="Verdana" w:cs="Verdana"/>
          <w:sz w:val="20"/>
        </w:rPr>
        <w:t>Utibe</w:t>
      </w:r>
      <w:proofErr w:type="spellEnd"/>
      <w:r w:rsidRPr="00F87BF8">
        <w:rPr>
          <w:rFonts w:ascii="Verdana" w:eastAsia="Verdana" w:hAnsi="Verdana" w:cs="Verdana"/>
          <w:sz w:val="20"/>
        </w:rPr>
        <w:t xml:space="preserve"> Services</w:t>
      </w:r>
      <w:r w:rsidR="002878D7" w:rsidRPr="00F87BF8">
        <w:rPr>
          <w:rFonts w:ascii="Verdana" w:eastAsia="Verdana" w:hAnsi="Verdana" w:cs="Verdana"/>
          <w:sz w:val="20"/>
        </w:rPr>
        <w:t>.</w:t>
      </w:r>
      <w:proofErr w:type="gramEnd"/>
      <w:r w:rsidR="002878D7" w:rsidRPr="00F87BF8">
        <w:rPr>
          <w:rFonts w:ascii="Verdana" w:eastAsia="Verdana" w:hAnsi="Verdana" w:cs="Verdana"/>
          <w:sz w:val="20"/>
        </w:rPr>
        <w:t xml:space="preserve"> </w:t>
      </w:r>
      <w:proofErr w:type="gramStart"/>
      <w:r w:rsidR="002878D7" w:rsidRPr="00F87BF8">
        <w:rPr>
          <w:rFonts w:ascii="Verdana" w:eastAsia="Verdana" w:hAnsi="Verdana" w:cs="Verdana"/>
          <w:sz w:val="20"/>
        </w:rPr>
        <w:t>currently</w:t>
      </w:r>
      <w:proofErr w:type="gramEnd"/>
      <w:r w:rsidR="002878D7" w:rsidRPr="00F87BF8">
        <w:rPr>
          <w:rFonts w:ascii="Verdana" w:eastAsia="Verdana" w:hAnsi="Verdana" w:cs="Verdana"/>
          <w:sz w:val="20"/>
        </w:rPr>
        <w:t xml:space="preserve"> operates and maintains a fully-functioning website that provides information about the company, plus a variety of helpful resources for small business owners which we will be constantly updating.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 xml:space="preserve">In the next six months, we plan to produce </w:t>
      </w:r>
      <w:r w:rsidR="00BC2530" w:rsidRPr="00F87BF8">
        <w:rPr>
          <w:rFonts w:ascii="Verdana" w:eastAsia="Verdana" w:hAnsi="Verdana" w:cs="Verdana"/>
          <w:sz w:val="20"/>
        </w:rPr>
        <w:t>and distribute bulk mail and</w:t>
      </w:r>
      <w:r w:rsidRPr="00F87BF8">
        <w:rPr>
          <w:rFonts w:ascii="Verdana" w:eastAsia="Verdana" w:hAnsi="Verdana" w:cs="Verdana"/>
          <w:sz w:val="20"/>
        </w:rPr>
        <w:t xml:space="preserve"> flyers promoting our Web development and hosti</w:t>
      </w:r>
      <w:r w:rsidR="006F0749" w:rsidRPr="00F87BF8">
        <w:rPr>
          <w:rFonts w:ascii="Verdana" w:eastAsia="Verdana" w:hAnsi="Verdana" w:cs="Verdana"/>
          <w:sz w:val="20"/>
        </w:rPr>
        <w:t>ng services to small businesses.</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 xml:space="preserve">We have plans to offer a more compact version of our main sales folder in a brochure format. This brochure will be available both as a mailer to interested parties and as a sales solicitation in area businesses. </w:t>
      </w:r>
    </w:p>
    <w:p w:rsidR="002878D7" w:rsidRPr="003A77C9" w:rsidRDefault="002878D7" w:rsidP="002878D7">
      <w:pPr>
        <w:pStyle w:val="Heading2"/>
        <w:spacing w:after="100" w:afterAutospacing="1"/>
        <w:rPr>
          <w:rFonts w:ascii="Verdana" w:eastAsia="Verdana" w:hAnsi="Verdana" w:cs="Verdana"/>
          <w:b w:val="0"/>
          <w:sz w:val="20"/>
          <w:szCs w:val="20"/>
        </w:rPr>
      </w:pPr>
      <w:bookmarkStart w:id="49" w:name="_Toc272235511"/>
      <w:bookmarkStart w:id="50" w:name="TitleTopicFulfillment"/>
      <w:bookmarkStart w:id="51" w:name="TopicFulfillment"/>
      <w:bookmarkStart w:id="52" w:name="_Toc442522934"/>
      <w:bookmarkEnd w:id="46"/>
      <w:bookmarkEnd w:id="48"/>
      <w:r w:rsidRPr="003A77C9">
        <w:rPr>
          <w:rFonts w:ascii="Verdana" w:eastAsia="Verdana" w:hAnsi="Verdana" w:cs="Verdana"/>
          <w:b w:val="0"/>
          <w:sz w:val="20"/>
          <w:szCs w:val="20"/>
        </w:rPr>
        <w:t xml:space="preserve">3.3 </w:t>
      </w:r>
      <w:bookmarkEnd w:id="49"/>
      <w:r w:rsidR="003A77C9" w:rsidRPr="003A77C9">
        <w:rPr>
          <w:rFonts w:ascii="Verdana" w:eastAsia="Verdana" w:hAnsi="Verdana" w:cs="Verdana"/>
          <w:b w:val="0"/>
          <w:sz w:val="20"/>
          <w:szCs w:val="20"/>
        </w:rPr>
        <w:t>Fulfilment</w:t>
      </w:r>
      <w:bookmarkEnd w:id="52"/>
    </w:p>
    <w:p w:rsidR="002878D7" w:rsidRPr="00F87BF8" w:rsidRDefault="002878D7" w:rsidP="002878D7">
      <w:pPr>
        <w:spacing w:after="100" w:afterAutospacing="1"/>
        <w:ind w:left="360"/>
        <w:rPr>
          <w:rFonts w:ascii="Verdana" w:eastAsia="Verdana" w:hAnsi="Verdana" w:cs="Verdana"/>
          <w:sz w:val="20"/>
        </w:rPr>
      </w:pPr>
      <w:bookmarkStart w:id="53" w:name="BodyTopicFulfillment"/>
      <w:bookmarkEnd w:id="50"/>
      <w:r w:rsidRPr="00F87BF8">
        <w:rPr>
          <w:rFonts w:ascii="Verdana" w:eastAsia="Verdana" w:hAnsi="Verdana" w:cs="Verdana"/>
          <w:sz w:val="20"/>
        </w:rPr>
        <w:t xml:space="preserve">For the website design, development, marketing, analysis, and maintenance we will employ industry professionals to handle our clients' needs. Working for the company presently is </w:t>
      </w:r>
      <w:proofErr w:type="spellStart"/>
      <w:r w:rsidR="007139FA" w:rsidRPr="00F87BF8">
        <w:rPr>
          <w:rFonts w:ascii="Verdana" w:eastAsia="Verdana" w:hAnsi="Verdana" w:cs="Verdana"/>
          <w:sz w:val="20"/>
        </w:rPr>
        <w:t>Utibe</w:t>
      </w:r>
      <w:proofErr w:type="spellEnd"/>
      <w:r w:rsidR="007139FA" w:rsidRPr="00F87BF8">
        <w:rPr>
          <w:rFonts w:ascii="Verdana" w:eastAsia="Verdana" w:hAnsi="Verdana" w:cs="Verdana"/>
          <w:sz w:val="20"/>
        </w:rPr>
        <w:t xml:space="preserve"> </w:t>
      </w:r>
      <w:proofErr w:type="spellStart"/>
      <w:r w:rsidR="007139FA" w:rsidRPr="00F87BF8">
        <w:rPr>
          <w:rFonts w:ascii="Verdana" w:eastAsia="Verdana" w:hAnsi="Verdana" w:cs="Verdana"/>
          <w:sz w:val="20"/>
        </w:rPr>
        <w:t>Etim</w:t>
      </w:r>
      <w:proofErr w:type="spellEnd"/>
      <w:r w:rsidR="007139FA" w:rsidRPr="00F87BF8">
        <w:rPr>
          <w:rFonts w:ascii="Verdana" w:eastAsia="Verdana" w:hAnsi="Verdana" w:cs="Verdana"/>
          <w:sz w:val="20"/>
        </w:rPr>
        <w:t>,</w:t>
      </w:r>
      <w:r w:rsidRPr="00F87BF8">
        <w:rPr>
          <w:rFonts w:ascii="Verdana" w:eastAsia="Verdana" w:hAnsi="Verdana" w:cs="Verdana"/>
          <w:sz w:val="20"/>
        </w:rPr>
        <w:t xml:space="preserve"> a professional website development engineer and strategist with</w:t>
      </w:r>
      <w:r w:rsidR="007139FA" w:rsidRPr="00F87BF8">
        <w:rPr>
          <w:rFonts w:ascii="Verdana" w:eastAsia="Verdana" w:hAnsi="Verdana" w:cs="Verdana"/>
          <w:sz w:val="20"/>
        </w:rPr>
        <w:t xml:space="preserve"> over</w:t>
      </w:r>
      <w:r w:rsidRPr="00F87BF8">
        <w:rPr>
          <w:rFonts w:ascii="Verdana" w:eastAsia="Verdana" w:hAnsi="Verdana" w:cs="Verdana"/>
          <w:sz w:val="20"/>
        </w:rPr>
        <w:t xml:space="preserve"> four years of experience in the commercial Web development industry. To keep employee costs low, we have designed a "team" development system that will consist of two full-time sales people and three full-time Web developers. Of the Web developers, one position will be filled by a highly-qualified senior Web professional and two lesser-qualified, lower paid developers. All three will work full-time on separate projects provided to them by the sales people. However, the senior developer will have the duty of maintaining the same high quality level of work in the junior developers' </w:t>
      </w:r>
      <w:proofErr w:type="gramStart"/>
      <w:r w:rsidRPr="00F87BF8">
        <w:rPr>
          <w:rFonts w:ascii="Verdana" w:eastAsia="Verdana" w:hAnsi="Verdana" w:cs="Verdana"/>
          <w:sz w:val="20"/>
        </w:rPr>
        <w:t>projects, that</w:t>
      </w:r>
      <w:proofErr w:type="gramEnd"/>
      <w:r w:rsidRPr="00F87BF8">
        <w:rPr>
          <w:rFonts w:ascii="Verdana" w:eastAsia="Verdana" w:hAnsi="Verdana" w:cs="Verdana"/>
          <w:sz w:val="20"/>
        </w:rPr>
        <w:t xml:space="preserve"> our clients have learned to expect from us now.</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For the website hosting service</w:t>
      </w:r>
      <w:r w:rsidR="007139FA" w:rsidRPr="00F87BF8">
        <w:rPr>
          <w:rFonts w:ascii="Verdana" w:eastAsia="Verdana" w:hAnsi="Verdana" w:cs="Verdana"/>
          <w:sz w:val="20"/>
        </w:rPr>
        <w:t>s we offer, EGS</w:t>
      </w:r>
      <w:r w:rsidRPr="00F87BF8">
        <w:rPr>
          <w:rFonts w:ascii="Verdana" w:eastAsia="Verdana" w:hAnsi="Verdana" w:cs="Verdana"/>
          <w:sz w:val="20"/>
        </w:rPr>
        <w:t xml:space="preserve"> has formed several alliances with industry leaders to provide top-rate, reliable hosting solutions. Forming the alliances has allowed us much flexibility in important hosting features, customizability, and it has </w:t>
      </w:r>
      <w:r w:rsidRPr="00F87BF8">
        <w:rPr>
          <w:rFonts w:ascii="Verdana" w:eastAsia="Verdana" w:hAnsi="Verdana" w:cs="Verdana"/>
          <w:sz w:val="20"/>
        </w:rPr>
        <w:lastRenderedPageBreak/>
        <w:t>drove costs down dramatically. All these benefits are crucial to preserving the integrity of our company as being a 'fully-rounded Internet solutions provider' for small businesses.</w:t>
      </w:r>
    </w:p>
    <w:p w:rsidR="002878D7" w:rsidRPr="003A77C9" w:rsidRDefault="002878D7" w:rsidP="002878D7">
      <w:pPr>
        <w:pStyle w:val="Heading2"/>
        <w:spacing w:after="100" w:afterAutospacing="1"/>
        <w:rPr>
          <w:rFonts w:ascii="Verdana" w:eastAsia="Verdana" w:hAnsi="Verdana" w:cs="Verdana"/>
          <w:b w:val="0"/>
          <w:sz w:val="20"/>
          <w:szCs w:val="20"/>
        </w:rPr>
      </w:pPr>
      <w:bookmarkStart w:id="54" w:name="_Toc272235512"/>
      <w:bookmarkStart w:id="55" w:name="TitleTopicTechnology"/>
      <w:bookmarkStart w:id="56" w:name="TopicTechnology"/>
      <w:bookmarkStart w:id="57" w:name="_Toc442522935"/>
      <w:bookmarkEnd w:id="51"/>
      <w:bookmarkEnd w:id="53"/>
      <w:r w:rsidRPr="003A77C9">
        <w:rPr>
          <w:rFonts w:ascii="Verdana" w:eastAsia="Verdana" w:hAnsi="Verdana" w:cs="Verdana"/>
          <w:b w:val="0"/>
          <w:sz w:val="20"/>
          <w:szCs w:val="20"/>
        </w:rPr>
        <w:t>3.4 Technology</w:t>
      </w:r>
      <w:bookmarkEnd w:id="54"/>
      <w:bookmarkEnd w:id="57"/>
    </w:p>
    <w:p w:rsidR="002878D7" w:rsidRPr="00F87BF8" w:rsidRDefault="002878D7" w:rsidP="002878D7">
      <w:pPr>
        <w:spacing w:after="100" w:afterAutospacing="1"/>
        <w:ind w:left="360"/>
        <w:rPr>
          <w:rFonts w:ascii="Verdana" w:eastAsia="Verdana" w:hAnsi="Verdana" w:cs="Verdana"/>
          <w:sz w:val="20"/>
        </w:rPr>
      </w:pPr>
      <w:bookmarkStart w:id="58" w:name="BodyTopicTechnology"/>
      <w:bookmarkEnd w:id="55"/>
      <w:r w:rsidRPr="00F87BF8">
        <w:rPr>
          <w:rFonts w:ascii="Verdana" w:eastAsia="Verdana" w:hAnsi="Verdana" w:cs="Verdana"/>
          <w:sz w:val="20"/>
        </w:rPr>
        <w:t xml:space="preserve">It is a given that technology and keeping up with new innovations strongly influence our business. We operate a Windows® based Local Area Network (LAN) in the office that is equipped with the most current software and hardware tools available to meet our project requirements. Within the next year, we will be investing in additional tools that will extend our capabilities in handling various types of program files (i.e. Macintosh computers, large capacity data storage, and high-end image scanners). We also have plans to purchase licensing agreements with our major software vendors to allow for automatic upgrades in new software tools. </w:t>
      </w:r>
    </w:p>
    <w:p w:rsidR="002878D7" w:rsidRPr="00F87BF8" w:rsidRDefault="00F26E50" w:rsidP="002878D7">
      <w:pPr>
        <w:spacing w:after="100" w:afterAutospacing="1"/>
        <w:ind w:left="360"/>
        <w:rPr>
          <w:rFonts w:ascii="Verdana" w:eastAsia="Verdana" w:hAnsi="Verdana" w:cs="Verdana"/>
          <w:sz w:val="20"/>
        </w:rPr>
      </w:pPr>
      <w:r w:rsidRPr="00F87BF8">
        <w:rPr>
          <w:rFonts w:ascii="Verdana" w:eastAsia="Verdana" w:hAnsi="Verdana" w:cs="Verdana"/>
          <w:sz w:val="20"/>
        </w:rPr>
        <w:t>W</w:t>
      </w:r>
      <w:r w:rsidR="002878D7" w:rsidRPr="00F87BF8">
        <w:rPr>
          <w:rFonts w:ascii="Verdana" w:eastAsia="Verdana" w:hAnsi="Verdana" w:cs="Verdana"/>
          <w:sz w:val="20"/>
        </w:rPr>
        <w:t xml:space="preserve">e </w:t>
      </w:r>
      <w:r w:rsidRPr="00F87BF8">
        <w:rPr>
          <w:rFonts w:ascii="Verdana" w:eastAsia="Verdana" w:hAnsi="Verdana" w:cs="Verdana"/>
          <w:sz w:val="20"/>
        </w:rPr>
        <w:t xml:space="preserve">are planning to </w:t>
      </w:r>
      <w:r w:rsidR="002878D7" w:rsidRPr="00F87BF8">
        <w:rPr>
          <w:rFonts w:ascii="Verdana" w:eastAsia="Verdana" w:hAnsi="Verdana" w:cs="Verdana"/>
          <w:sz w:val="20"/>
        </w:rPr>
        <w:t>own and operate both a professional digital and film camera for the purpose of offering on-site and in-house product and business photography to our clients. We would like to improve upon these services in the near future by purchasing a more complete photography system, it has been our experience that this is a service many small businesses are recognizing as a crucial part of their online marketing efforts and would take advantage of it were we to offer such a service.</w:t>
      </w:r>
    </w:p>
    <w:p w:rsidR="002878D7" w:rsidRPr="003A77C9" w:rsidRDefault="002878D7" w:rsidP="002878D7">
      <w:pPr>
        <w:pStyle w:val="Heading2"/>
        <w:spacing w:after="100" w:afterAutospacing="1"/>
        <w:rPr>
          <w:rFonts w:ascii="Verdana" w:eastAsia="Verdana" w:hAnsi="Verdana" w:cs="Verdana"/>
          <w:b w:val="0"/>
          <w:sz w:val="20"/>
          <w:szCs w:val="20"/>
        </w:rPr>
      </w:pPr>
      <w:bookmarkStart w:id="59" w:name="_Toc272235513"/>
      <w:bookmarkStart w:id="60" w:name="TitleTopicFutureServices"/>
      <w:bookmarkStart w:id="61" w:name="TopicFutureServices"/>
      <w:bookmarkStart w:id="62" w:name="_Toc442522936"/>
      <w:bookmarkEnd w:id="56"/>
      <w:bookmarkEnd w:id="58"/>
      <w:r w:rsidRPr="003A77C9">
        <w:rPr>
          <w:rFonts w:ascii="Verdana" w:eastAsia="Verdana" w:hAnsi="Verdana" w:cs="Verdana"/>
          <w:b w:val="0"/>
          <w:sz w:val="20"/>
          <w:szCs w:val="20"/>
        </w:rPr>
        <w:t>3.5 Future Services</w:t>
      </w:r>
      <w:bookmarkEnd w:id="59"/>
      <w:bookmarkEnd w:id="62"/>
    </w:p>
    <w:p w:rsidR="002878D7" w:rsidRPr="00F87BF8" w:rsidRDefault="002878D7" w:rsidP="002878D7">
      <w:pPr>
        <w:spacing w:after="100" w:afterAutospacing="1"/>
        <w:ind w:left="360"/>
        <w:rPr>
          <w:rFonts w:ascii="Verdana" w:eastAsia="Verdana" w:hAnsi="Verdana" w:cs="Verdana"/>
          <w:sz w:val="20"/>
        </w:rPr>
      </w:pPr>
      <w:bookmarkStart w:id="63" w:name="BodyTopicFutureServices"/>
      <w:bookmarkEnd w:id="60"/>
      <w:r w:rsidRPr="00F87BF8">
        <w:rPr>
          <w:rFonts w:ascii="Verdana" w:eastAsia="Verdana" w:hAnsi="Verdana" w:cs="Verdana"/>
          <w:b/>
          <w:sz w:val="20"/>
        </w:rPr>
        <w:t>Local Area Network Installation:</w:t>
      </w:r>
      <w:r w:rsidRPr="00F87BF8">
        <w:rPr>
          <w:rFonts w:ascii="Verdana" w:eastAsia="Verdana" w:hAnsi="Verdana" w:cs="Verdana"/>
          <w:sz w:val="20"/>
        </w:rPr>
        <w:t>  These days, a quickly increasing number of small businesses are using computers as a necessary tool in the everyday operations of the company. We would like to be able to expand our current services to meet this new demand. We will handle every aspect of setting up a small business with an internal network of computers from purchasing, installing, and configuring the machines to software integration and educating the employees on proper usage and operating functions.</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b/>
          <w:sz w:val="20"/>
        </w:rPr>
        <w:t>Intranet Setup Installation:</w:t>
      </w:r>
      <w:r w:rsidRPr="00F87BF8">
        <w:rPr>
          <w:rFonts w:ascii="Verdana" w:eastAsia="Verdana" w:hAnsi="Verdana" w:cs="Verdana"/>
          <w:sz w:val="20"/>
        </w:rPr>
        <w:t xml:space="preserve"> In our plan, after developing an Internet website for outside marketing purposes, we would like to offer the service of implementing the website into the network for use in all the business day-to-day operations. This would include extensive product/service </w:t>
      </w:r>
      <w:proofErr w:type="spellStart"/>
      <w:r w:rsidRPr="00F87BF8">
        <w:rPr>
          <w:rFonts w:ascii="Verdana" w:eastAsia="Verdana" w:hAnsi="Verdana" w:cs="Verdana"/>
          <w:sz w:val="20"/>
        </w:rPr>
        <w:t>cataloging</w:t>
      </w:r>
      <w:proofErr w:type="spellEnd"/>
      <w:r w:rsidRPr="00F87BF8">
        <w:rPr>
          <w:rFonts w:ascii="Verdana" w:eastAsia="Verdana" w:hAnsi="Verdana" w:cs="Verdana"/>
          <w:sz w:val="20"/>
        </w:rPr>
        <w:t xml:space="preserve">, vital employee and management information, sharing of accounting and inventory details, etc., all intended for strictly company uses.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b/>
          <w:sz w:val="20"/>
        </w:rPr>
        <w:t xml:space="preserve">Internet Access for Small Business: </w:t>
      </w:r>
      <w:r w:rsidRPr="00F87BF8">
        <w:rPr>
          <w:rFonts w:ascii="Verdana" w:eastAsia="Verdana" w:hAnsi="Verdana" w:cs="Verdana"/>
          <w:sz w:val="20"/>
        </w:rPr>
        <w:t xml:space="preserve">This feature would act as another residual, </w:t>
      </w:r>
      <w:proofErr w:type="spellStart"/>
      <w:r w:rsidRPr="00F87BF8">
        <w:rPr>
          <w:rFonts w:ascii="Verdana" w:eastAsia="Verdana" w:hAnsi="Verdana" w:cs="Verdana"/>
          <w:sz w:val="20"/>
        </w:rPr>
        <w:t>packageable</w:t>
      </w:r>
      <w:proofErr w:type="spellEnd"/>
      <w:r w:rsidRPr="00F87BF8">
        <w:rPr>
          <w:rFonts w:ascii="Verdana" w:eastAsia="Verdana" w:hAnsi="Verdana" w:cs="Verdana"/>
          <w:sz w:val="20"/>
        </w:rPr>
        <w:t xml:space="preserve"> service. We would target small businesses exclusively allowing us to provide more flexibility and affordability to our clients through discounted high volume rates, value added service packages, and much more aggressive technical support services. </w:t>
      </w:r>
    </w:p>
    <w:p w:rsidR="00F26E50"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b/>
          <w:sz w:val="20"/>
        </w:rPr>
        <w:t xml:space="preserve">Result-based Marketing: </w:t>
      </w:r>
      <w:r w:rsidRPr="00F87BF8">
        <w:rPr>
          <w:rFonts w:ascii="Verdana" w:eastAsia="Verdana" w:hAnsi="Verdana" w:cs="Verdana"/>
          <w:sz w:val="20"/>
        </w:rPr>
        <w:t>This is a service that no small business can turn down. We have plans to offer aggressive, intensified marketing services with the fees based solely on results. To achieve this, we are in the process of forming multiple partnerships and alliances with industry specific Internet websites and various other software and service-oriented companies that provide specific marketing services and tools based on results achieved. We feel as though offering this rare service will dramatically increase our portfolio of clients.</w:t>
      </w:r>
    </w:p>
    <w:p w:rsidR="00F26E50" w:rsidRPr="00F87BF8" w:rsidRDefault="00F26E50" w:rsidP="00F26E50">
      <w:pPr>
        <w:tabs>
          <w:tab w:val="left" w:pos="6210"/>
        </w:tabs>
        <w:jc w:val="both"/>
        <w:rPr>
          <w:rFonts w:ascii="Verdana" w:hAnsi="Verdana"/>
          <w:sz w:val="20"/>
        </w:rPr>
      </w:pPr>
      <w:r w:rsidRPr="00F87BF8">
        <w:rPr>
          <w:rFonts w:ascii="Verdana" w:hAnsi="Verdana"/>
          <w:sz w:val="20"/>
        </w:rPr>
        <w:lastRenderedPageBreak/>
        <w:t>Other areas the company will like to tap into are value added services for telecom providers, provision of training facilities and training programme to small business and corporate organization, take ICT contract from organizations and individuals among others.</w:t>
      </w:r>
    </w:p>
    <w:p w:rsidR="00F26E50" w:rsidRPr="00F87BF8" w:rsidRDefault="00F26E50" w:rsidP="00F26E50">
      <w:pPr>
        <w:tabs>
          <w:tab w:val="left" w:pos="6210"/>
        </w:tabs>
        <w:jc w:val="both"/>
        <w:rPr>
          <w:rFonts w:ascii="Verdana" w:hAnsi="Verdana"/>
          <w:sz w:val="20"/>
        </w:rPr>
      </w:pPr>
    </w:p>
    <w:p w:rsidR="002878D7" w:rsidRPr="00F87BF8" w:rsidRDefault="002878D7" w:rsidP="002878D7">
      <w:pPr>
        <w:spacing w:after="100" w:afterAutospacing="1"/>
        <w:ind w:left="360"/>
        <w:rPr>
          <w:rFonts w:ascii="Verdana" w:eastAsia="Verdana" w:hAnsi="Verdana" w:cs="Verdana"/>
          <w:sz w:val="20"/>
        </w:rPr>
      </w:pPr>
    </w:p>
    <w:p w:rsidR="002878D7" w:rsidRPr="003A77C9" w:rsidRDefault="002878D7" w:rsidP="002878D7">
      <w:pPr>
        <w:pStyle w:val="Heading1"/>
        <w:rPr>
          <w:rFonts w:ascii="Verdana" w:eastAsia="Verdana" w:hAnsi="Verdana" w:cs="Verdana"/>
          <w:b w:val="0"/>
          <w:color w:val="548DD4" w:themeColor="text2" w:themeTint="99"/>
          <w:sz w:val="20"/>
          <w:szCs w:val="20"/>
        </w:rPr>
      </w:pPr>
      <w:bookmarkStart w:id="64" w:name="_Toc272235514"/>
      <w:bookmarkStart w:id="65" w:name="TitleTopicMarketAnalysisSummary"/>
      <w:bookmarkStart w:id="66" w:name="TopicMarketAnalysisSummary"/>
      <w:bookmarkStart w:id="67" w:name="_Toc442522937"/>
      <w:bookmarkEnd w:id="61"/>
      <w:bookmarkEnd w:id="63"/>
      <w:r w:rsidRPr="003A77C9">
        <w:rPr>
          <w:rFonts w:ascii="Verdana" w:eastAsia="Verdana" w:hAnsi="Verdana" w:cs="Verdana"/>
          <w:b w:val="0"/>
          <w:color w:val="548DD4" w:themeColor="text2" w:themeTint="99"/>
          <w:sz w:val="20"/>
          <w:szCs w:val="20"/>
        </w:rPr>
        <w:t>4.0 Market Analysis Summary</w:t>
      </w:r>
      <w:bookmarkEnd w:id="64"/>
      <w:bookmarkEnd w:id="67"/>
    </w:p>
    <w:p w:rsidR="002878D7" w:rsidRPr="00F87BF8" w:rsidRDefault="00F05724" w:rsidP="002878D7">
      <w:pPr>
        <w:spacing w:after="100" w:afterAutospacing="1"/>
        <w:ind w:left="360"/>
        <w:rPr>
          <w:rFonts w:ascii="Verdana" w:eastAsia="Verdana" w:hAnsi="Verdana" w:cs="Verdana"/>
          <w:sz w:val="20"/>
        </w:rPr>
      </w:pPr>
      <w:bookmarkStart w:id="68" w:name="BodyTopicMarketAnalysisSummary"/>
      <w:bookmarkEnd w:id="65"/>
      <w:proofErr w:type="spellStart"/>
      <w:r w:rsidRPr="00F87BF8">
        <w:rPr>
          <w:rFonts w:ascii="Verdana" w:eastAsia="Verdana" w:hAnsi="Verdana" w:cs="Verdana"/>
          <w:sz w:val="20"/>
        </w:rPr>
        <w:t>Utibe</w:t>
      </w:r>
      <w:proofErr w:type="spellEnd"/>
      <w:r w:rsidR="00F26E50" w:rsidRPr="00F87BF8">
        <w:rPr>
          <w:rFonts w:ascii="Verdana" w:eastAsia="Verdana" w:hAnsi="Verdana" w:cs="Verdana"/>
          <w:sz w:val="20"/>
        </w:rPr>
        <w:t xml:space="preserve"> Services</w:t>
      </w:r>
      <w:r w:rsidR="002878D7" w:rsidRPr="00F87BF8">
        <w:rPr>
          <w:rFonts w:ascii="Verdana" w:eastAsia="Verdana" w:hAnsi="Verdana" w:cs="Verdana"/>
          <w:sz w:val="20"/>
        </w:rPr>
        <w:t xml:space="preserve"> will initially focus almost exclusively on small companies looking to develop an Internet presence for the first time. We will market our services to small business owners as a "step-by-step" process, initially starting out with a small, simple website, then gradually improving and adding to the site and their entire online marketing efforts.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Although we plan to bring on many clients who simply will need an online presence and nothing more, our most important and sought after clients will be those business owners who are ready to implement a larger percentage of their company onto the Internet. This type of client will traditionally need one of the following services:</w:t>
      </w:r>
    </w:p>
    <w:p w:rsidR="002878D7" w:rsidRPr="00F87BF8" w:rsidRDefault="002878D7" w:rsidP="002878D7">
      <w:pPr>
        <w:numPr>
          <w:ilvl w:val="0"/>
          <w:numId w:val="12"/>
        </w:numPr>
        <w:rPr>
          <w:rFonts w:ascii="Verdana" w:eastAsia="Verdana" w:hAnsi="Verdana" w:cs="Verdana"/>
          <w:sz w:val="20"/>
        </w:rPr>
      </w:pPr>
      <w:r w:rsidRPr="00F87BF8">
        <w:rPr>
          <w:rFonts w:ascii="Verdana" w:eastAsia="Verdana" w:hAnsi="Verdana" w:cs="Verdana"/>
          <w:sz w:val="20"/>
        </w:rPr>
        <w:t xml:space="preserve">E-commerce/shopping cart. </w:t>
      </w:r>
    </w:p>
    <w:p w:rsidR="002878D7" w:rsidRPr="00F87BF8" w:rsidRDefault="002878D7" w:rsidP="002878D7">
      <w:pPr>
        <w:numPr>
          <w:ilvl w:val="0"/>
          <w:numId w:val="12"/>
        </w:numPr>
        <w:rPr>
          <w:rFonts w:ascii="Verdana" w:eastAsia="Verdana" w:hAnsi="Verdana" w:cs="Verdana"/>
          <w:sz w:val="20"/>
        </w:rPr>
      </w:pPr>
      <w:r w:rsidRPr="00F87BF8">
        <w:rPr>
          <w:rFonts w:ascii="Verdana" w:eastAsia="Verdana" w:hAnsi="Verdana" w:cs="Verdana"/>
          <w:sz w:val="20"/>
        </w:rPr>
        <w:t xml:space="preserve">Database driven websites. </w:t>
      </w:r>
    </w:p>
    <w:p w:rsidR="002878D7" w:rsidRPr="00F87BF8" w:rsidRDefault="002878D7" w:rsidP="002878D7">
      <w:pPr>
        <w:numPr>
          <w:ilvl w:val="0"/>
          <w:numId w:val="12"/>
        </w:numPr>
        <w:rPr>
          <w:rFonts w:ascii="Verdana" w:eastAsia="Verdana" w:hAnsi="Verdana" w:cs="Verdana"/>
          <w:sz w:val="20"/>
        </w:rPr>
      </w:pPr>
      <w:r w:rsidRPr="00F87BF8">
        <w:rPr>
          <w:rFonts w:ascii="Verdana" w:eastAsia="Verdana" w:hAnsi="Verdana" w:cs="Verdana"/>
          <w:sz w:val="20"/>
        </w:rPr>
        <w:t xml:space="preserve">Dynamic content and website features. </w:t>
      </w:r>
    </w:p>
    <w:p w:rsidR="002878D7" w:rsidRPr="00F87BF8" w:rsidRDefault="002878D7" w:rsidP="002878D7">
      <w:pPr>
        <w:numPr>
          <w:ilvl w:val="0"/>
          <w:numId w:val="12"/>
        </w:numPr>
        <w:spacing w:after="100" w:afterAutospacing="1"/>
        <w:rPr>
          <w:rFonts w:ascii="Verdana" w:eastAsia="Verdana" w:hAnsi="Verdana" w:cs="Verdana"/>
          <w:sz w:val="20"/>
        </w:rPr>
      </w:pPr>
      <w:r w:rsidRPr="00F87BF8">
        <w:rPr>
          <w:rFonts w:ascii="Verdana" w:eastAsia="Verdana" w:hAnsi="Verdana" w:cs="Verdana"/>
          <w:sz w:val="20"/>
        </w:rPr>
        <w:t>Aggressive online website marketing.</w:t>
      </w:r>
    </w:p>
    <w:p w:rsidR="002878D7" w:rsidRPr="003A77C9" w:rsidRDefault="002878D7" w:rsidP="002878D7">
      <w:pPr>
        <w:pStyle w:val="Heading2"/>
        <w:spacing w:after="100" w:afterAutospacing="1"/>
        <w:rPr>
          <w:rFonts w:ascii="Verdana" w:eastAsia="Verdana" w:hAnsi="Verdana" w:cs="Verdana"/>
          <w:b w:val="0"/>
          <w:sz w:val="20"/>
          <w:szCs w:val="20"/>
        </w:rPr>
      </w:pPr>
      <w:bookmarkStart w:id="69" w:name="_Toc272235515"/>
      <w:bookmarkStart w:id="70" w:name="TitleTopicTargetMarketSegmentStrategy"/>
      <w:bookmarkStart w:id="71" w:name="TopicTargetMarketSegmentStrategy"/>
      <w:bookmarkStart w:id="72" w:name="_Toc442522938"/>
      <w:bookmarkEnd w:id="66"/>
      <w:bookmarkEnd w:id="68"/>
      <w:r w:rsidRPr="003A77C9">
        <w:rPr>
          <w:rFonts w:ascii="Verdana" w:eastAsia="Verdana" w:hAnsi="Verdana" w:cs="Verdana"/>
          <w:b w:val="0"/>
          <w:sz w:val="20"/>
          <w:szCs w:val="20"/>
        </w:rPr>
        <w:t>4.1 Target Market Segment Strategy</w:t>
      </w:r>
      <w:bookmarkEnd w:id="69"/>
      <w:bookmarkEnd w:id="72"/>
    </w:p>
    <w:p w:rsidR="002878D7" w:rsidRPr="00F87BF8" w:rsidRDefault="00F05724" w:rsidP="002878D7">
      <w:pPr>
        <w:spacing w:after="100" w:afterAutospacing="1"/>
        <w:ind w:left="360"/>
        <w:rPr>
          <w:rFonts w:ascii="Verdana" w:eastAsia="Verdana" w:hAnsi="Verdana" w:cs="Verdana"/>
          <w:sz w:val="20"/>
        </w:rPr>
      </w:pPr>
      <w:bookmarkStart w:id="73" w:name="BodyTopicTargetMarketSegmentStrategy"/>
      <w:bookmarkEnd w:id="70"/>
      <w:proofErr w:type="spellStart"/>
      <w:r w:rsidRPr="00F87BF8">
        <w:rPr>
          <w:rFonts w:ascii="Verdana" w:eastAsia="Verdana" w:hAnsi="Verdana" w:cs="Verdana"/>
          <w:sz w:val="20"/>
        </w:rPr>
        <w:t>Utibe</w:t>
      </w:r>
      <w:proofErr w:type="spellEnd"/>
      <w:r w:rsidR="00F26E50" w:rsidRPr="00F87BF8">
        <w:rPr>
          <w:rFonts w:ascii="Verdana" w:eastAsia="Verdana" w:hAnsi="Verdana" w:cs="Verdana"/>
          <w:sz w:val="20"/>
        </w:rPr>
        <w:t xml:space="preserve"> Services</w:t>
      </w:r>
      <w:r w:rsidR="002878D7" w:rsidRPr="00F87BF8">
        <w:rPr>
          <w:rFonts w:ascii="Verdana" w:eastAsia="Verdana" w:hAnsi="Verdana" w:cs="Verdana"/>
          <w:sz w:val="20"/>
        </w:rPr>
        <w:t xml:space="preserve"> will focus the majority of sales and marketing efforts toward attracting small businesses. The reason for this decision is simply the low amount of services available for a market with such a high demand. In addition to the very promising supply and demand ratio, it is also technically easier and less expensive to market to and attract small website projects than larger projects.</w:t>
      </w:r>
    </w:p>
    <w:p w:rsidR="002878D7" w:rsidRPr="00F87BF8" w:rsidRDefault="002878D7" w:rsidP="002878D7">
      <w:pPr>
        <w:pStyle w:val="Heading3"/>
        <w:spacing w:after="100" w:afterAutospacing="1"/>
        <w:rPr>
          <w:rFonts w:ascii="Verdana" w:eastAsia="Verdana" w:hAnsi="Verdana" w:cs="Verdana"/>
          <w:b w:val="0"/>
          <w:sz w:val="20"/>
        </w:rPr>
      </w:pPr>
      <w:bookmarkStart w:id="74" w:name="_Toc272235516"/>
      <w:bookmarkStart w:id="75" w:name="TitleTopicMarketNeeds"/>
      <w:bookmarkStart w:id="76" w:name="TopicMarketNeeds"/>
      <w:bookmarkStart w:id="77" w:name="_Toc442522939"/>
      <w:bookmarkEnd w:id="71"/>
      <w:bookmarkEnd w:id="73"/>
      <w:r w:rsidRPr="00F87BF8">
        <w:rPr>
          <w:rFonts w:ascii="Verdana" w:eastAsia="Verdana" w:hAnsi="Verdana" w:cs="Verdana"/>
          <w:b w:val="0"/>
          <w:sz w:val="20"/>
        </w:rPr>
        <w:t>4.1.1 Market Needs</w:t>
      </w:r>
      <w:bookmarkEnd w:id="74"/>
      <w:bookmarkEnd w:id="77"/>
    </w:p>
    <w:p w:rsidR="002878D7" w:rsidRPr="00F87BF8" w:rsidRDefault="002878D7" w:rsidP="002878D7">
      <w:pPr>
        <w:spacing w:after="100" w:afterAutospacing="1"/>
        <w:ind w:left="360"/>
        <w:rPr>
          <w:rFonts w:ascii="Verdana" w:eastAsia="Verdana" w:hAnsi="Verdana" w:cs="Verdana"/>
          <w:sz w:val="20"/>
        </w:rPr>
      </w:pPr>
      <w:bookmarkStart w:id="78" w:name="BodyTopicMarketNeeds"/>
      <w:bookmarkEnd w:id="75"/>
      <w:r w:rsidRPr="00F87BF8">
        <w:rPr>
          <w:rFonts w:ascii="Verdana" w:eastAsia="Verdana" w:hAnsi="Verdana" w:cs="Verdana"/>
          <w:sz w:val="20"/>
        </w:rPr>
        <w:t xml:space="preserve">The need for small business Internet services has existed for several years. Small businesses and start-up businesses alike are migrating onto the Web at an astonishing rate and making their online presence a higher priority than in earlier years. We have noticed an enormous hole however in the small business services that are currently available.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Without a doubt, there is a need for custom, high-end, dynamic services designed exclusively for small businesses. At this point, the majority of our competitors are offering services tailored around big business, to small business owners, or they are offering the exact opposite, one-dimensional, "cookie cutter" type services.</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While every small business has now recognized the need for having a presence on the Internet, many do not know where to start, how much it will cost, or even how it will benefit their company. It has been our experience by talking to small business owners that the decision to take advantage of the Web is not a matter of 'if' but a matter of 'when.'</w:t>
      </w:r>
    </w:p>
    <w:p w:rsidR="002878D7" w:rsidRPr="00F87BF8" w:rsidRDefault="002878D7" w:rsidP="002878D7">
      <w:pPr>
        <w:pStyle w:val="Heading3"/>
        <w:spacing w:after="100" w:afterAutospacing="1"/>
        <w:rPr>
          <w:rFonts w:ascii="Verdana" w:eastAsia="Verdana" w:hAnsi="Verdana" w:cs="Verdana"/>
          <w:b w:val="0"/>
          <w:sz w:val="20"/>
        </w:rPr>
      </w:pPr>
      <w:bookmarkStart w:id="79" w:name="_Toc272235517"/>
      <w:bookmarkStart w:id="80" w:name="TitleTopicMarketTrends"/>
      <w:bookmarkStart w:id="81" w:name="TopicMarketTrends"/>
      <w:bookmarkStart w:id="82" w:name="_Toc442522940"/>
      <w:bookmarkEnd w:id="76"/>
      <w:bookmarkEnd w:id="78"/>
      <w:r w:rsidRPr="00F87BF8">
        <w:rPr>
          <w:rFonts w:ascii="Verdana" w:eastAsia="Verdana" w:hAnsi="Verdana" w:cs="Verdana"/>
          <w:b w:val="0"/>
          <w:sz w:val="20"/>
        </w:rPr>
        <w:lastRenderedPageBreak/>
        <w:t>4.1.2 Market Trends</w:t>
      </w:r>
      <w:bookmarkEnd w:id="79"/>
      <w:bookmarkEnd w:id="82"/>
    </w:p>
    <w:p w:rsidR="002878D7" w:rsidRPr="00F87BF8" w:rsidRDefault="002878D7" w:rsidP="002878D7">
      <w:pPr>
        <w:spacing w:after="100" w:afterAutospacing="1"/>
        <w:ind w:left="360"/>
        <w:rPr>
          <w:rFonts w:ascii="Verdana" w:eastAsia="Verdana" w:hAnsi="Verdana" w:cs="Verdana"/>
          <w:sz w:val="20"/>
        </w:rPr>
      </w:pPr>
      <w:bookmarkStart w:id="83" w:name="BodyTopicMarketTrends"/>
      <w:bookmarkEnd w:id="80"/>
      <w:r w:rsidRPr="00F87BF8">
        <w:rPr>
          <w:rFonts w:ascii="Verdana" w:eastAsia="Verdana" w:hAnsi="Verdana" w:cs="Verdana"/>
          <w:sz w:val="20"/>
        </w:rPr>
        <w:t xml:space="preserve">An important market trend right now is the one toward aggressive online and website marketing. Although many small businesses are still waiting to gain an Internet presence, those who already have are beginning to look for more options along the lines of improving their existing efforts. We believe that in the upcoming years, small companies especially, will start to look for more ways to increase the traffic to their websites.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Another important trend is the overall merging of daily business operations with the Internet and World Wide Web. Just as the majority of large companies have already started to use the Web to handle interoffice tasks, we believe that many smaller companies will begin to realize the time and money saving advantages to this strategy.</w:t>
      </w:r>
    </w:p>
    <w:p w:rsidR="002878D7" w:rsidRPr="00F87BF8" w:rsidRDefault="002878D7" w:rsidP="002878D7">
      <w:pPr>
        <w:pStyle w:val="Heading3"/>
        <w:spacing w:after="100" w:afterAutospacing="1"/>
        <w:rPr>
          <w:rFonts w:ascii="Verdana" w:eastAsia="Verdana" w:hAnsi="Verdana" w:cs="Verdana"/>
          <w:b w:val="0"/>
          <w:sz w:val="20"/>
        </w:rPr>
      </w:pPr>
      <w:bookmarkStart w:id="84" w:name="_Toc272235518"/>
      <w:bookmarkStart w:id="85" w:name="TitleTopicMarketGrowth"/>
      <w:bookmarkStart w:id="86" w:name="TopicMarketGrowth"/>
      <w:bookmarkStart w:id="87" w:name="_Toc442522941"/>
      <w:bookmarkEnd w:id="81"/>
      <w:bookmarkEnd w:id="83"/>
      <w:r w:rsidRPr="00F87BF8">
        <w:rPr>
          <w:rFonts w:ascii="Verdana" w:eastAsia="Verdana" w:hAnsi="Verdana" w:cs="Verdana"/>
          <w:b w:val="0"/>
          <w:sz w:val="20"/>
        </w:rPr>
        <w:t>4.1.3 Market Growth</w:t>
      </w:r>
      <w:bookmarkEnd w:id="84"/>
      <w:bookmarkEnd w:id="87"/>
    </w:p>
    <w:p w:rsidR="002878D7" w:rsidRPr="00F87BF8" w:rsidRDefault="002878D7" w:rsidP="002878D7">
      <w:pPr>
        <w:spacing w:after="100" w:afterAutospacing="1"/>
        <w:ind w:left="360"/>
        <w:rPr>
          <w:rFonts w:ascii="Verdana" w:eastAsia="Verdana" w:hAnsi="Verdana" w:cs="Verdana"/>
          <w:sz w:val="20"/>
        </w:rPr>
      </w:pPr>
      <w:bookmarkStart w:id="88" w:name="BodyTopicMarketGrowth"/>
      <w:bookmarkEnd w:id="85"/>
      <w:r w:rsidRPr="00F87BF8">
        <w:rPr>
          <w:rFonts w:ascii="Verdana" w:eastAsia="Verdana" w:hAnsi="Verdana" w:cs="Verdana"/>
          <w:sz w:val="20"/>
        </w:rPr>
        <w:t>Our target market has been growing and expanding toward Internet and Web usage at an astonishing rate. In addition, Internet usage by our clients' customers has been growing exponentially. Below are supporting facts on our target market growth:</w:t>
      </w:r>
    </w:p>
    <w:p w:rsidR="00F65BF7" w:rsidRPr="00F87BF8" w:rsidRDefault="00336DFF" w:rsidP="00F65BF7">
      <w:pPr>
        <w:spacing w:after="100" w:afterAutospacing="1"/>
        <w:ind w:left="360"/>
        <w:rPr>
          <w:rFonts w:ascii="Verdana" w:eastAsia="Verdana" w:hAnsi="Verdana" w:cs="Verdana"/>
          <w:sz w:val="20"/>
          <w:lang w:val="en-US"/>
        </w:rPr>
      </w:pPr>
      <w:r w:rsidRPr="00F87BF8">
        <w:rPr>
          <w:rFonts w:ascii="Verdana" w:eastAsia="Verdana" w:hAnsi="Verdana" w:cs="Verdana"/>
          <w:sz w:val="20"/>
          <w:lang w:val="en-US"/>
        </w:rPr>
        <w:t>From the research we</w:t>
      </w:r>
      <w:r w:rsidR="00F65BF7" w:rsidRPr="00F87BF8">
        <w:rPr>
          <w:rFonts w:ascii="Verdana" w:eastAsia="Verdana" w:hAnsi="Verdana" w:cs="Verdana"/>
          <w:sz w:val="20"/>
          <w:lang w:val="en-US"/>
        </w:rPr>
        <w:t xml:space="preserve"> carried out show that as at December 2000, Nigeria had 200,000 internet users, by December, 2010, 45,944,229 Nigerians used internet. By October 2011, with population of over 155millions, it has increased to over 50 million internet users. Nigeria is currently rank number 10 in the world and number 1 in Africa with 48% of Africans internet users.</w:t>
      </w:r>
    </w:p>
    <w:p w:rsidR="00F65BF7" w:rsidRPr="00F87BF8" w:rsidRDefault="00F65BF7" w:rsidP="00F65BF7">
      <w:pPr>
        <w:spacing w:after="100" w:afterAutospacing="1"/>
        <w:ind w:left="360"/>
        <w:rPr>
          <w:rFonts w:ascii="Verdana" w:eastAsia="Verdana" w:hAnsi="Verdana" w:cs="Verdana"/>
          <w:sz w:val="20"/>
          <w:lang w:val="en-US"/>
        </w:rPr>
      </w:pPr>
      <w:r w:rsidRPr="00F87BF8">
        <w:rPr>
          <w:rFonts w:ascii="Verdana" w:eastAsia="Verdana" w:hAnsi="Verdana" w:cs="Verdana"/>
          <w:sz w:val="20"/>
          <w:lang w:val="en-US"/>
        </w:rPr>
        <w:t>The statistics above show that the market is growing rapidly and there is a large market for me, businesses, organization and individuals to promote their goods and services to these millions of internet users.</w:t>
      </w:r>
    </w:p>
    <w:p w:rsidR="00F65BF7" w:rsidRPr="00F87BF8" w:rsidRDefault="00F65BF7" w:rsidP="00F65BF7">
      <w:pPr>
        <w:spacing w:after="100" w:afterAutospacing="1"/>
        <w:ind w:left="360"/>
        <w:rPr>
          <w:rFonts w:ascii="Verdana" w:eastAsia="Verdana" w:hAnsi="Verdana" w:cs="Verdana"/>
          <w:sz w:val="20"/>
          <w:lang w:val="en-US"/>
        </w:rPr>
      </w:pPr>
      <w:r w:rsidRPr="00F87BF8">
        <w:rPr>
          <w:rFonts w:ascii="Verdana" w:eastAsia="Verdana" w:hAnsi="Verdana" w:cs="Verdana"/>
          <w:sz w:val="20"/>
          <w:lang w:val="en-US"/>
        </w:rPr>
        <w:t xml:space="preserve">The statistics above also show that less than 40% of Nigerians are using the internet which means that the market has not reach </w:t>
      </w:r>
      <w:proofErr w:type="gramStart"/>
      <w:r w:rsidRPr="00F87BF8">
        <w:rPr>
          <w:rFonts w:ascii="Verdana" w:eastAsia="Verdana" w:hAnsi="Verdana" w:cs="Verdana"/>
          <w:sz w:val="20"/>
          <w:lang w:val="en-US"/>
        </w:rPr>
        <w:t>it’s</w:t>
      </w:r>
      <w:proofErr w:type="gramEnd"/>
      <w:r w:rsidRPr="00F87BF8">
        <w:rPr>
          <w:rFonts w:ascii="Verdana" w:eastAsia="Verdana" w:hAnsi="Verdana" w:cs="Verdana"/>
          <w:sz w:val="20"/>
          <w:lang w:val="en-US"/>
        </w:rPr>
        <w:t xml:space="preserve"> saturation period (that is peak period)</w:t>
      </w:r>
    </w:p>
    <w:p w:rsidR="00F65BF7" w:rsidRPr="00F87BF8" w:rsidRDefault="00F65BF7" w:rsidP="00F65BF7">
      <w:pPr>
        <w:spacing w:after="100" w:afterAutospacing="1"/>
        <w:ind w:left="360"/>
        <w:rPr>
          <w:rFonts w:ascii="Verdana" w:eastAsia="Verdana" w:hAnsi="Verdana" w:cs="Verdana"/>
          <w:sz w:val="20"/>
          <w:lang w:val="en-US"/>
        </w:rPr>
      </w:pPr>
      <w:r w:rsidRPr="00F87BF8">
        <w:rPr>
          <w:rFonts w:ascii="Verdana" w:eastAsia="Verdana" w:hAnsi="Verdana" w:cs="Verdana"/>
          <w:sz w:val="20"/>
          <w:lang w:val="en-US"/>
        </w:rPr>
        <w:t>On December 19, 2011, federal government launched a replacement communication satellite called NigComSat-1R to the space to enhance telecommunication, ICT among others in Nigeria.</w:t>
      </w:r>
    </w:p>
    <w:p w:rsidR="00F65BF7" w:rsidRPr="00F87BF8" w:rsidRDefault="00F65BF7" w:rsidP="00F65BF7">
      <w:pPr>
        <w:spacing w:after="100" w:afterAutospacing="1"/>
        <w:ind w:left="360"/>
        <w:rPr>
          <w:rFonts w:ascii="Verdana" w:eastAsia="Verdana" w:hAnsi="Verdana" w:cs="Verdana"/>
          <w:sz w:val="20"/>
          <w:lang w:val="en-US"/>
        </w:rPr>
      </w:pPr>
      <w:r w:rsidRPr="00F87BF8">
        <w:rPr>
          <w:rFonts w:ascii="Verdana" w:eastAsia="Verdana" w:hAnsi="Verdana" w:cs="Verdana"/>
          <w:sz w:val="20"/>
          <w:lang w:val="en-US"/>
        </w:rPr>
        <w:t>According to Director General, National Space Research and Development, the new satellite will, within two years, reduce the $1bn spent on bandwidth importation annually by about 50%.</w:t>
      </w:r>
    </w:p>
    <w:p w:rsidR="00F65BF7" w:rsidRPr="00F87BF8" w:rsidRDefault="00F65BF7" w:rsidP="00F65BF7">
      <w:pPr>
        <w:spacing w:after="100" w:afterAutospacing="1"/>
        <w:ind w:left="360"/>
        <w:rPr>
          <w:rFonts w:ascii="Verdana" w:eastAsia="Verdana" w:hAnsi="Verdana" w:cs="Verdana"/>
          <w:sz w:val="20"/>
          <w:lang w:val="en-US"/>
        </w:rPr>
      </w:pPr>
      <w:proofErr w:type="spellStart"/>
      <w:r w:rsidRPr="00F87BF8">
        <w:rPr>
          <w:rFonts w:ascii="Verdana" w:eastAsia="Verdana" w:hAnsi="Verdana" w:cs="Verdana"/>
          <w:sz w:val="20"/>
          <w:lang w:val="en-US"/>
        </w:rPr>
        <w:t>Globalcom</w:t>
      </w:r>
      <w:proofErr w:type="spellEnd"/>
      <w:r w:rsidRPr="00F87BF8">
        <w:rPr>
          <w:rFonts w:ascii="Verdana" w:eastAsia="Verdana" w:hAnsi="Verdana" w:cs="Verdana"/>
          <w:sz w:val="20"/>
          <w:lang w:val="en-US"/>
        </w:rPr>
        <w:t xml:space="preserve"> and Main One have also launched their submarine cable to reduce the cost of internet connection which has made internet cheap to every Nigeria.</w:t>
      </w:r>
    </w:p>
    <w:p w:rsidR="00F65BF7" w:rsidRPr="00F87BF8" w:rsidRDefault="00F65BF7" w:rsidP="00F65BF7">
      <w:pPr>
        <w:spacing w:after="100" w:afterAutospacing="1"/>
        <w:ind w:left="360"/>
        <w:rPr>
          <w:rFonts w:ascii="Verdana" w:eastAsia="Verdana" w:hAnsi="Verdana" w:cs="Verdana"/>
          <w:sz w:val="20"/>
          <w:lang w:val="en-US"/>
        </w:rPr>
      </w:pPr>
      <w:r w:rsidRPr="00F87BF8">
        <w:rPr>
          <w:rFonts w:ascii="Verdana" w:eastAsia="Verdana" w:hAnsi="Verdana" w:cs="Verdana"/>
          <w:sz w:val="20"/>
          <w:lang w:val="en-US"/>
        </w:rPr>
        <w:t>With this investment, more Nigerians will go online; more companies will be interested in selling to them and change their marketing game.</w:t>
      </w:r>
    </w:p>
    <w:p w:rsidR="00F65BF7" w:rsidRPr="00F87BF8" w:rsidRDefault="00F65BF7" w:rsidP="00F65BF7">
      <w:pPr>
        <w:spacing w:after="100" w:afterAutospacing="1"/>
        <w:ind w:left="360"/>
        <w:rPr>
          <w:rFonts w:ascii="Verdana" w:eastAsia="Verdana" w:hAnsi="Verdana" w:cs="Verdana"/>
          <w:sz w:val="20"/>
          <w:lang w:val="en-US"/>
        </w:rPr>
      </w:pPr>
      <w:r w:rsidRPr="00F87BF8">
        <w:rPr>
          <w:rFonts w:ascii="Verdana" w:eastAsia="Verdana" w:hAnsi="Verdana" w:cs="Verdana"/>
          <w:sz w:val="20"/>
          <w:lang w:val="en-US"/>
        </w:rPr>
        <w:t>From 2012 budget just released by federal government, government is devoting N30.84bn for Science and Tech, N18.31bn for ICT. These will make the sector vibrant and more opportunities will be created.</w:t>
      </w:r>
    </w:p>
    <w:p w:rsidR="00F65BF7" w:rsidRPr="00F87BF8" w:rsidRDefault="00F65BF7" w:rsidP="00F65BF7">
      <w:pPr>
        <w:spacing w:after="100" w:afterAutospacing="1"/>
        <w:ind w:left="360"/>
        <w:rPr>
          <w:rFonts w:ascii="Verdana" w:eastAsia="Verdana" w:hAnsi="Verdana" w:cs="Verdana"/>
          <w:sz w:val="20"/>
          <w:lang w:val="en-US"/>
        </w:rPr>
      </w:pPr>
      <w:r w:rsidRPr="00F87BF8">
        <w:rPr>
          <w:rFonts w:ascii="Verdana" w:eastAsia="Verdana" w:hAnsi="Verdana" w:cs="Verdana"/>
          <w:sz w:val="20"/>
          <w:lang w:val="en-US"/>
        </w:rPr>
        <w:lastRenderedPageBreak/>
        <w:t>With government local content policy in the oil and gas, indigenous companies like mine will benefit more in that sector.</w:t>
      </w:r>
    </w:p>
    <w:p w:rsidR="00F65BF7" w:rsidRPr="00F87BF8" w:rsidRDefault="00F65BF7" w:rsidP="002878D7">
      <w:pPr>
        <w:spacing w:after="100" w:afterAutospacing="1"/>
        <w:ind w:left="360"/>
        <w:rPr>
          <w:rFonts w:ascii="Verdana" w:eastAsia="Verdana" w:hAnsi="Verdana" w:cs="Verdana"/>
          <w:sz w:val="20"/>
        </w:rPr>
      </w:pPr>
    </w:p>
    <w:p w:rsidR="002878D7" w:rsidRPr="003A77C9" w:rsidRDefault="002878D7" w:rsidP="002878D7">
      <w:pPr>
        <w:pStyle w:val="Heading2"/>
        <w:spacing w:after="100" w:afterAutospacing="1"/>
        <w:rPr>
          <w:rFonts w:ascii="Verdana" w:eastAsia="Verdana" w:hAnsi="Verdana" w:cs="Verdana"/>
          <w:b w:val="0"/>
          <w:sz w:val="20"/>
          <w:szCs w:val="20"/>
        </w:rPr>
      </w:pPr>
      <w:bookmarkStart w:id="89" w:name="_Toc272235519"/>
      <w:bookmarkStart w:id="90" w:name="TitleTopicServiceBusinessAnalysis"/>
      <w:bookmarkStart w:id="91" w:name="TopicServiceBusinessAnalysis"/>
      <w:bookmarkStart w:id="92" w:name="_Toc442522942"/>
      <w:bookmarkEnd w:id="86"/>
      <w:bookmarkEnd w:id="88"/>
      <w:r w:rsidRPr="003A77C9">
        <w:rPr>
          <w:rFonts w:ascii="Verdana" w:eastAsia="Verdana" w:hAnsi="Verdana" w:cs="Verdana"/>
          <w:b w:val="0"/>
          <w:sz w:val="20"/>
          <w:szCs w:val="20"/>
        </w:rPr>
        <w:t>4.2 Service Business Analysis</w:t>
      </w:r>
      <w:bookmarkEnd w:id="89"/>
      <w:bookmarkEnd w:id="92"/>
    </w:p>
    <w:p w:rsidR="002878D7" w:rsidRPr="00F87BF8" w:rsidRDefault="002878D7" w:rsidP="002878D7">
      <w:pPr>
        <w:spacing w:after="100" w:afterAutospacing="1"/>
        <w:ind w:left="360"/>
        <w:rPr>
          <w:rFonts w:ascii="Verdana" w:eastAsia="Verdana" w:hAnsi="Verdana" w:cs="Verdana"/>
          <w:sz w:val="20"/>
        </w:rPr>
      </w:pPr>
      <w:bookmarkStart w:id="93" w:name="BodyTopicServiceBusinessAnalysis"/>
      <w:bookmarkEnd w:id="90"/>
      <w:r w:rsidRPr="00F87BF8">
        <w:rPr>
          <w:rFonts w:ascii="Verdana" w:eastAsia="Verdana" w:hAnsi="Verdana" w:cs="Verdana"/>
          <w:sz w:val="20"/>
        </w:rPr>
        <w:t>Web services and development companies vary greatly in the type of service they offer and the type of</w:t>
      </w:r>
      <w:r w:rsidR="00336DFF" w:rsidRPr="00F87BF8">
        <w:rPr>
          <w:rFonts w:ascii="Verdana" w:eastAsia="Verdana" w:hAnsi="Verdana" w:cs="Verdana"/>
          <w:sz w:val="20"/>
        </w:rPr>
        <w:t xml:space="preserve"> client they attract. </w:t>
      </w:r>
      <w:proofErr w:type="spellStart"/>
      <w:r w:rsidR="00F05724" w:rsidRPr="00F87BF8">
        <w:rPr>
          <w:rFonts w:ascii="Verdana" w:eastAsia="Verdana" w:hAnsi="Verdana" w:cs="Verdana"/>
          <w:sz w:val="20"/>
        </w:rPr>
        <w:t>Utibe</w:t>
      </w:r>
      <w:proofErr w:type="spellEnd"/>
      <w:r w:rsidR="00336DFF" w:rsidRPr="00F87BF8">
        <w:rPr>
          <w:rFonts w:ascii="Verdana" w:eastAsia="Verdana" w:hAnsi="Verdana" w:cs="Verdana"/>
          <w:sz w:val="20"/>
        </w:rPr>
        <w:t xml:space="preserve"> Services</w:t>
      </w:r>
      <w:r w:rsidRPr="00F87BF8">
        <w:rPr>
          <w:rFonts w:ascii="Verdana" w:eastAsia="Verdana" w:hAnsi="Verdana" w:cs="Verdana"/>
          <w:sz w:val="20"/>
        </w:rPr>
        <w:t xml:space="preserve"> will be relatively unique in the fact that we are marketing exclusively to small businesses.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This industry consists of many small Web development firms usually less than 10 years old that generally start out offering services to smaller companies but with long-term goals of catering to large, corporate Web accounts.</w:t>
      </w:r>
    </w:p>
    <w:p w:rsidR="002878D7" w:rsidRPr="00F87BF8" w:rsidRDefault="002878D7" w:rsidP="002878D7">
      <w:pPr>
        <w:pStyle w:val="Heading3"/>
        <w:spacing w:after="100" w:afterAutospacing="1"/>
        <w:rPr>
          <w:rFonts w:ascii="Verdana" w:eastAsia="Verdana" w:hAnsi="Verdana" w:cs="Verdana"/>
          <w:b w:val="0"/>
          <w:sz w:val="20"/>
        </w:rPr>
      </w:pPr>
      <w:bookmarkStart w:id="94" w:name="_Toc272235520"/>
      <w:bookmarkStart w:id="95" w:name="TitleTopicMainCompetitors"/>
      <w:bookmarkStart w:id="96" w:name="TopicMainCompetitors"/>
      <w:bookmarkStart w:id="97" w:name="_Toc442522943"/>
      <w:bookmarkEnd w:id="91"/>
      <w:bookmarkEnd w:id="93"/>
      <w:r w:rsidRPr="00F87BF8">
        <w:rPr>
          <w:rFonts w:ascii="Verdana" w:eastAsia="Verdana" w:hAnsi="Verdana" w:cs="Verdana"/>
          <w:b w:val="0"/>
          <w:sz w:val="20"/>
        </w:rPr>
        <w:t>4.2.1 Main Competitors</w:t>
      </w:r>
      <w:bookmarkEnd w:id="94"/>
      <w:bookmarkEnd w:id="97"/>
    </w:p>
    <w:p w:rsidR="002878D7" w:rsidRPr="00F87BF8" w:rsidRDefault="0070090D" w:rsidP="002878D7">
      <w:pPr>
        <w:numPr>
          <w:ilvl w:val="0"/>
          <w:numId w:val="14"/>
        </w:numPr>
        <w:spacing w:after="100" w:afterAutospacing="1"/>
        <w:rPr>
          <w:rFonts w:ascii="Verdana" w:eastAsia="Verdana" w:hAnsi="Verdana" w:cs="Verdana"/>
          <w:sz w:val="20"/>
        </w:rPr>
      </w:pPr>
      <w:bookmarkStart w:id="98" w:name="BodyTopicMainCompetitors"/>
      <w:bookmarkEnd w:id="95"/>
      <w:r w:rsidRPr="00F87BF8">
        <w:rPr>
          <w:rFonts w:ascii="Verdana" w:eastAsia="Verdana" w:hAnsi="Verdana" w:cs="Verdana"/>
          <w:b/>
          <w:sz w:val="20"/>
        </w:rPr>
        <w:t>Get Nigerian Businesses Online</w:t>
      </w:r>
      <w:r w:rsidR="002878D7" w:rsidRPr="00F87BF8">
        <w:rPr>
          <w:rFonts w:ascii="Verdana" w:eastAsia="Verdana" w:hAnsi="Verdana" w:cs="Verdana"/>
          <w:b/>
          <w:sz w:val="20"/>
        </w:rPr>
        <w:t>:</w:t>
      </w:r>
      <w:r w:rsidR="002878D7" w:rsidRPr="00F87BF8">
        <w:rPr>
          <w:rFonts w:ascii="Verdana" w:eastAsia="Verdana" w:hAnsi="Verdana" w:cs="Verdana"/>
          <w:sz w:val="20"/>
        </w:rPr>
        <w:t xml:space="preserve"> </w:t>
      </w:r>
      <w:r w:rsidRPr="00F87BF8">
        <w:rPr>
          <w:rFonts w:ascii="Verdana" w:hAnsi="Verdana"/>
          <w:sz w:val="20"/>
        </w:rPr>
        <w:t>Get Nigerian Businesses Online is a Google-led initiative to help drive the economic success of small and medium businesses in Nigeria by enabling them to tap into the online marketplace.</w:t>
      </w:r>
      <w:r w:rsidR="002878D7" w:rsidRPr="00F87BF8">
        <w:rPr>
          <w:rFonts w:ascii="Verdana" w:eastAsia="Verdana" w:hAnsi="Verdana" w:cs="Verdana"/>
          <w:sz w:val="20"/>
        </w:rPr>
        <w:t xml:space="preserve">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i/>
          <w:sz w:val="20"/>
        </w:rPr>
        <w:t>Strengths:</w:t>
      </w:r>
      <w:r w:rsidRPr="00F87BF8">
        <w:rPr>
          <w:rFonts w:ascii="Verdana" w:eastAsia="Verdana" w:hAnsi="Verdana" w:cs="Verdana"/>
          <w:sz w:val="20"/>
        </w:rPr>
        <w:t xml:space="preserve"> </w:t>
      </w:r>
      <w:r w:rsidR="0070090D" w:rsidRPr="00F87BF8">
        <w:rPr>
          <w:rFonts w:ascii="Verdana" w:eastAsia="Verdana" w:hAnsi="Verdana" w:cs="Verdana"/>
          <w:sz w:val="20"/>
        </w:rPr>
        <w:t>A Google partnered initiative with a strong advertising power</w:t>
      </w:r>
      <w:r w:rsidRPr="00F87BF8">
        <w:rPr>
          <w:rFonts w:ascii="Verdana" w:eastAsia="Verdana" w:hAnsi="Verdana" w:cs="Verdana"/>
          <w:sz w:val="20"/>
        </w:rPr>
        <w:t xml:space="preserve">. </w:t>
      </w:r>
    </w:p>
    <w:p w:rsidR="002878D7" w:rsidRPr="00F87BF8" w:rsidRDefault="002878D7" w:rsidP="002878D7">
      <w:pPr>
        <w:ind w:left="360"/>
        <w:rPr>
          <w:rFonts w:ascii="Verdana" w:eastAsia="Verdana" w:hAnsi="Verdana" w:cs="Verdana"/>
          <w:sz w:val="20"/>
        </w:rPr>
      </w:pPr>
      <w:r w:rsidRPr="00F87BF8">
        <w:rPr>
          <w:rFonts w:ascii="Verdana" w:eastAsia="Verdana" w:hAnsi="Verdana" w:cs="Verdana"/>
          <w:i/>
          <w:sz w:val="20"/>
        </w:rPr>
        <w:t>Weaknesses:</w:t>
      </w:r>
      <w:r w:rsidRPr="00F87BF8">
        <w:rPr>
          <w:rFonts w:ascii="Verdana" w:eastAsia="Verdana" w:hAnsi="Verdana" w:cs="Verdana"/>
          <w:sz w:val="20"/>
        </w:rPr>
        <w:t xml:space="preserve"> </w:t>
      </w:r>
      <w:r w:rsidR="0070090D" w:rsidRPr="00F87BF8">
        <w:rPr>
          <w:rFonts w:ascii="Verdana" w:eastAsia="Verdana" w:hAnsi="Verdana" w:cs="Verdana"/>
          <w:sz w:val="20"/>
        </w:rPr>
        <w:t>Most users are not technically sound when it comes to creating a website on their own. There is no flexibility.</w:t>
      </w:r>
    </w:p>
    <w:p w:rsidR="002878D7" w:rsidRPr="00F87BF8" w:rsidRDefault="002878D7" w:rsidP="002878D7">
      <w:pPr>
        <w:ind w:left="360"/>
        <w:rPr>
          <w:rFonts w:ascii="Verdana" w:eastAsia="Verdana" w:hAnsi="Verdana" w:cs="Verdana"/>
          <w:sz w:val="20"/>
        </w:rPr>
      </w:pPr>
    </w:p>
    <w:p w:rsidR="002878D7" w:rsidRPr="00F87BF8" w:rsidRDefault="00677355" w:rsidP="002878D7">
      <w:pPr>
        <w:numPr>
          <w:ilvl w:val="0"/>
          <w:numId w:val="14"/>
        </w:numPr>
        <w:spacing w:after="100" w:afterAutospacing="1"/>
        <w:rPr>
          <w:rFonts w:ascii="Verdana" w:eastAsia="Verdana" w:hAnsi="Verdana" w:cs="Verdana"/>
          <w:sz w:val="20"/>
        </w:rPr>
      </w:pPr>
      <w:r w:rsidRPr="00F87BF8">
        <w:rPr>
          <w:rFonts w:ascii="Verdana" w:hAnsi="Verdana"/>
          <w:sz w:val="20"/>
        </w:rPr>
        <w:t>Antigravity</w:t>
      </w:r>
      <w:r w:rsidR="002878D7" w:rsidRPr="00F87BF8">
        <w:rPr>
          <w:rFonts w:ascii="Verdana" w:eastAsia="Verdana" w:hAnsi="Verdana" w:cs="Verdana"/>
          <w:b/>
          <w:sz w:val="20"/>
        </w:rPr>
        <w:t>:</w:t>
      </w:r>
      <w:r w:rsidR="002878D7" w:rsidRPr="00F87BF8">
        <w:rPr>
          <w:rFonts w:ascii="Verdana" w:eastAsia="Verdana" w:hAnsi="Verdana" w:cs="Verdana"/>
          <w:sz w:val="20"/>
        </w:rPr>
        <w:t xml:space="preserve"> </w:t>
      </w:r>
      <w:r w:rsidR="0070090D" w:rsidRPr="00F87BF8">
        <w:rPr>
          <w:rFonts w:ascii="Verdana" w:hAnsi="Verdana"/>
          <w:sz w:val="20"/>
        </w:rPr>
        <w:t>Antigravity LLC is a team of web developers, graphic designers and marketing gurus who all love the internet</w:t>
      </w:r>
      <w:r w:rsidR="002878D7" w:rsidRPr="00F87BF8">
        <w:rPr>
          <w:rFonts w:ascii="Verdana" w:eastAsia="Verdana" w:hAnsi="Verdana" w:cs="Verdana"/>
          <w:sz w:val="20"/>
        </w:rPr>
        <w:t xml:space="preserve">.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i/>
          <w:sz w:val="20"/>
        </w:rPr>
        <w:t>Strengths:</w:t>
      </w:r>
      <w:r w:rsidRPr="00F87BF8">
        <w:rPr>
          <w:rFonts w:ascii="Verdana" w:eastAsia="Verdana" w:hAnsi="Verdana" w:cs="Verdana"/>
          <w:sz w:val="20"/>
        </w:rPr>
        <w:t xml:space="preserve"> </w:t>
      </w:r>
      <w:r w:rsidR="00677355" w:rsidRPr="00F87BF8">
        <w:rPr>
          <w:rFonts w:ascii="Verdana" w:eastAsia="Verdana" w:hAnsi="Verdana" w:cs="Verdana"/>
          <w:sz w:val="20"/>
        </w:rPr>
        <w:t>They have office both in US and in Lagos</w:t>
      </w:r>
      <w:r w:rsidRPr="00F87BF8">
        <w:rPr>
          <w:rFonts w:ascii="Verdana" w:eastAsia="Verdana" w:hAnsi="Verdana" w:cs="Verdana"/>
          <w:sz w:val="20"/>
        </w:rPr>
        <w:t>.</w:t>
      </w:r>
      <w:r w:rsidR="00677355" w:rsidRPr="00F87BF8">
        <w:rPr>
          <w:rFonts w:ascii="Verdana" w:eastAsia="Verdana" w:hAnsi="Verdana" w:cs="Verdana"/>
          <w:sz w:val="20"/>
        </w:rPr>
        <w:t xml:space="preserve"> They have been in business since 2009 and have over 100 clients, strong marketing budget.</w:t>
      </w:r>
      <w:r w:rsidRPr="00F87BF8">
        <w:rPr>
          <w:rFonts w:ascii="Verdana" w:eastAsia="Verdana" w:hAnsi="Verdana" w:cs="Verdana"/>
          <w:sz w:val="20"/>
        </w:rPr>
        <w:t xml:space="preserve"> </w:t>
      </w:r>
    </w:p>
    <w:p w:rsidR="002878D7" w:rsidRPr="00F87BF8" w:rsidRDefault="002878D7" w:rsidP="002878D7">
      <w:pPr>
        <w:ind w:left="360"/>
        <w:rPr>
          <w:rFonts w:ascii="Verdana" w:eastAsia="Verdana" w:hAnsi="Verdana" w:cs="Verdana"/>
          <w:sz w:val="20"/>
        </w:rPr>
      </w:pPr>
      <w:r w:rsidRPr="00F87BF8">
        <w:rPr>
          <w:rFonts w:ascii="Verdana" w:eastAsia="Verdana" w:hAnsi="Verdana" w:cs="Verdana"/>
          <w:i/>
          <w:sz w:val="20"/>
        </w:rPr>
        <w:t>Weaknesses:</w:t>
      </w:r>
      <w:r w:rsidRPr="00F87BF8">
        <w:rPr>
          <w:rFonts w:ascii="Verdana" w:eastAsia="Verdana" w:hAnsi="Verdana" w:cs="Verdana"/>
          <w:sz w:val="20"/>
        </w:rPr>
        <w:t xml:space="preserve"> </w:t>
      </w:r>
      <w:r w:rsidR="00677355" w:rsidRPr="00F87BF8">
        <w:rPr>
          <w:rFonts w:ascii="Verdana" w:eastAsia="Verdana" w:hAnsi="Verdana" w:cs="Verdana"/>
          <w:sz w:val="20"/>
        </w:rPr>
        <w:t>The price of their web services is highly expensive</w:t>
      </w:r>
      <w:r w:rsidRPr="00F87BF8">
        <w:rPr>
          <w:rFonts w:ascii="Verdana" w:eastAsia="Verdana" w:hAnsi="Verdana" w:cs="Verdana"/>
          <w:sz w:val="20"/>
        </w:rPr>
        <w:t xml:space="preserve">. </w:t>
      </w:r>
    </w:p>
    <w:p w:rsidR="002878D7" w:rsidRPr="00F87BF8" w:rsidRDefault="002878D7" w:rsidP="002878D7">
      <w:pPr>
        <w:ind w:left="360"/>
        <w:rPr>
          <w:rFonts w:ascii="Verdana" w:eastAsia="Verdana" w:hAnsi="Verdana" w:cs="Verdana"/>
          <w:sz w:val="20"/>
        </w:rPr>
      </w:pPr>
    </w:p>
    <w:p w:rsidR="002878D7" w:rsidRPr="00F87BF8" w:rsidRDefault="00E250DC" w:rsidP="002878D7">
      <w:pPr>
        <w:numPr>
          <w:ilvl w:val="0"/>
          <w:numId w:val="14"/>
        </w:numPr>
        <w:spacing w:after="100" w:afterAutospacing="1"/>
        <w:rPr>
          <w:rFonts w:ascii="Verdana" w:eastAsia="Verdana" w:hAnsi="Verdana" w:cs="Verdana"/>
          <w:sz w:val="20"/>
        </w:rPr>
      </w:pPr>
      <w:proofErr w:type="spellStart"/>
      <w:r w:rsidRPr="00F87BF8">
        <w:rPr>
          <w:rFonts w:ascii="Verdana" w:eastAsia="Verdana" w:hAnsi="Verdana" w:cs="Verdana"/>
          <w:b/>
          <w:sz w:val="20"/>
        </w:rPr>
        <w:t>Unotech</w:t>
      </w:r>
      <w:proofErr w:type="spellEnd"/>
      <w:r w:rsidRPr="00F87BF8">
        <w:rPr>
          <w:rFonts w:ascii="Verdana" w:eastAsia="Verdana" w:hAnsi="Verdana" w:cs="Verdana"/>
          <w:b/>
          <w:sz w:val="20"/>
        </w:rPr>
        <w:t xml:space="preserve"> Media</w:t>
      </w:r>
      <w:r w:rsidR="002878D7" w:rsidRPr="00F87BF8">
        <w:rPr>
          <w:rFonts w:ascii="Verdana" w:eastAsia="Verdana" w:hAnsi="Verdana" w:cs="Verdana"/>
          <w:b/>
          <w:sz w:val="20"/>
        </w:rPr>
        <w:t>:</w:t>
      </w:r>
      <w:r w:rsidRPr="00F87BF8">
        <w:rPr>
          <w:rFonts w:ascii="Verdana" w:hAnsi="Verdana"/>
          <w:sz w:val="20"/>
        </w:rPr>
        <w:t xml:space="preserve"> is a web design company based in Lagos Nigeria</w:t>
      </w:r>
      <w:proofErr w:type="gramStart"/>
      <w:r w:rsidRPr="00F87BF8">
        <w:rPr>
          <w:rFonts w:ascii="Verdana" w:hAnsi="Verdana"/>
          <w:sz w:val="20"/>
        </w:rPr>
        <w:t>,</w:t>
      </w:r>
      <w:proofErr w:type="gramEnd"/>
      <w:r w:rsidRPr="00F87BF8">
        <w:rPr>
          <w:rFonts w:ascii="Verdana" w:hAnsi="Verdana"/>
          <w:sz w:val="20"/>
        </w:rPr>
        <w:br/>
        <w:t xml:space="preserve">delivering outstanding bespoke website design services to clients </w:t>
      </w:r>
      <w:r w:rsidRPr="00F87BF8">
        <w:rPr>
          <w:rFonts w:ascii="Verdana" w:hAnsi="Verdana"/>
          <w:sz w:val="20"/>
        </w:rPr>
        <w:br/>
        <w:t>all over Nigeria</w:t>
      </w:r>
      <w:r w:rsidR="002878D7" w:rsidRPr="00F87BF8">
        <w:rPr>
          <w:rFonts w:ascii="Verdana" w:eastAsia="Verdana" w:hAnsi="Verdana" w:cs="Verdana"/>
          <w:sz w:val="20"/>
        </w:rPr>
        <w:t xml:space="preserve">.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i/>
          <w:sz w:val="20"/>
        </w:rPr>
        <w:t>Strengths:</w:t>
      </w:r>
      <w:r w:rsidRPr="00F87BF8">
        <w:rPr>
          <w:rFonts w:ascii="Verdana" w:eastAsia="Verdana" w:hAnsi="Verdana" w:cs="Verdana"/>
          <w:sz w:val="20"/>
        </w:rPr>
        <w:t xml:space="preserve"> </w:t>
      </w:r>
      <w:r w:rsidR="00E250DC" w:rsidRPr="00F87BF8">
        <w:rPr>
          <w:rFonts w:ascii="Verdana" w:eastAsia="Verdana" w:hAnsi="Verdana" w:cs="Verdana"/>
          <w:sz w:val="20"/>
        </w:rPr>
        <w:t>A very good client base with excellent services</w:t>
      </w:r>
      <w:r w:rsidRPr="00F87BF8">
        <w:rPr>
          <w:rFonts w:ascii="Verdana" w:eastAsia="Verdana" w:hAnsi="Verdana" w:cs="Verdana"/>
          <w:sz w:val="20"/>
        </w:rPr>
        <w:t>.</w:t>
      </w:r>
    </w:p>
    <w:p w:rsidR="002878D7" w:rsidRPr="00F87BF8" w:rsidRDefault="002878D7" w:rsidP="002878D7">
      <w:pPr>
        <w:ind w:left="360"/>
        <w:rPr>
          <w:rFonts w:ascii="Verdana" w:eastAsia="Verdana" w:hAnsi="Verdana" w:cs="Verdana"/>
          <w:sz w:val="20"/>
        </w:rPr>
      </w:pPr>
      <w:r w:rsidRPr="00F87BF8">
        <w:rPr>
          <w:rFonts w:ascii="Verdana" w:eastAsia="Verdana" w:hAnsi="Verdana" w:cs="Verdana"/>
          <w:i/>
          <w:sz w:val="20"/>
        </w:rPr>
        <w:t>Weaknesses:</w:t>
      </w:r>
      <w:r w:rsidRPr="00F87BF8">
        <w:rPr>
          <w:rFonts w:ascii="Verdana" w:eastAsia="Verdana" w:hAnsi="Verdana" w:cs="Verdana"/>
          <w:sz w:val="20"/>
        </w:rPr>
        <w:t xml:space="preserve"> </w:t>
      </w:r>
      <w:r w:rsidR="00E250DC" w:rsidRPr="00F87BF8">
        <w:rPr>
          <w:rFonts w:ascii="Verdana" w:eastAsia="Verdana" w:hAnsi="Verdana" w:cs="Verdana"/>
          <w:sz w:val="20"/>
        </w:rPr>
        <w:t>They target corporate organization and their price is very high</w:t>
      </w:r>
      <w:r w:rsidRPr="00F87BF8">
        <w:rPr>
          <w:rFonts w:ascii="Verdana" w:eastAsia="Verdana" w:hAnsi="Verdana" w:cs="Verdana"/>
          <w:sz w:val="20"/>
        </w:rPr>
        <w:t xml:space="preserve">. </w:t>
      </w:r>
    </w:p>
    <w:p w:rsidR="00E250DC" w:rsidRPr="00F87BF8" w:rsidRDefault="00E250DC" w:rsidP="002878D7">
      <w:pPr>
        <w:ind w:left="360"/>
        <w:rPr>
          <w:rFonts w:ascii="Verdana" w:eastAsia="Verdana" w:hAnsi="Verdana" w:cs="Verdana"/>
          <w:sz w:val="20"/>
        </w:rPr>
      </w:pPr>
    </w:p>
    <w:p w:rsidR="002878D7" w:rsidRPr="00F87BF8" w:rsidRDefault="00E250DC" w:rsidP="002878D7">
      <w:pPr>
        <w:numPr>
          <w:ilvl w:val="0"/>
          <w:numId w:val="14"/>
        </w:numPr>
        <w:spacing w:after="100" w:afterAutospacing="1"/>
        <w:rPr>
          <w:rFonts w:ascii="Verdana" w:eastAsia="Verdana" w:hAnsi="Verdana" w:cs="Verdana"/>
          <w:sz w:val="20"/>
        </w:rPr>
      </w:pPr>
      <w:r w:rsidRPr="00F87BF8">
        <w:rPr>
          <w:rFonts w:ascii="Verdana" w:eastAsia="Verdana" w:hAnsi="Verdana" w:cs="Verdana"/>
          <w:b/>
          <w:sz w:val="20"/>
        </w:rPr>
        <w:t>VCONNECT</w:t>
      </w:r>
      <w:r w:rsidR="002878D7" w:rsidRPr="00F87BF8">
        <w:rPr>
          <w:rFonts w:ascii="Verdana" w:eastAsia="Verdana" w:hAnsi="Verdana" w:cs="Verdana"/>
          <w:b/>
          <w:sz w:val="20"/>
        </w:rPr>
        <w:t>:</w:t>
      </w:r>
      <w:r w:rsidRPr="00F87BF8">
        <w:rPr>
          <w:rFonts w:ascii="Verdana" w:eastAsia="Verdana" w:hAnsi="Verdana" w:cs="Verdana"/>
          <w:sz w:val="20"/>
        </w:rPr>
        <w:t xml:space="preserve"> </w:t>
      </w:r>
      <w:r w:rsidRPr="00F87BF8">
        <w:rPr>
          <w:rStyle w:val="st"/>
          <w:rFonts w:ascii="Verdana" w:hAnsi="Verdana"/>
          <w:sz w:val="20"/>
        </w:rPr>
        <w:t xml:space="preserve">is the largest &amp; No. 1 local search engine in Nigeria. </w:t>
      </w:r>
      <w:proofErr w:type="spellStart"/>
      <w:r w:rsidRPr="00F87BF8">
        <w:rPr>
          <w:rStyle w:val="Emphasis"/>
          <w:rFonts w:ascii="Verdana" w:eastAsiaTheme="majorEastAsia" w:hAnsi="Verdana"/>
          <w:sz w:val="20"/>
        </w:rPr>
        <w:t>VConnect</w:t>
      </w:r>
      <w:proofErr w:type="spellEnd"/>
      <w:r w:rsidRPr="00F87BF8">
        <w:rPr>
          <w:rStyle w:val="st"/>
          <w:rFonts w:ascii="Verdana" w:hAnsi="Verdana"/>
          <w:sz w:val="20"/>
        </w:rPr>
        <w:t xml:space="preserve"> is one of the popular </w:t>
      </w:r>
      <w:proofErr w:type="spellStart"/>
      <w:r w:rsidRPr="00F87BF8">
        <w:rPr>
          <w:rStyle w:val="st"/>
          <w:rFonts w:ascii="Verdana" w:hAnsi="Verdana"/>
          <w:sz w:val="20"/>
        </w:rPr>
        <w:t>tele</w:t>
      </w:r>
      <w:proofErr w:type="spellEnd"/>
      <w:r w:rsidRPr="00F87BF8">
        <w:rPr>
          <w:rStyle w:val="st"/>
          <w:rFonts w:ascii="Verdana" w:hAnsi="Verdana"/>
          <w:sz w:val="20"/>
        </w:rPr>
        <w:t xml:space="preserve"> search &amp; information service </w:t>
      </w:r>
      <w:proofErr w:type="gramStart"/>
      <w:r w:rsidRPr="00F87BF8">
        <w:rPr>
          <w:rStyle w:val="st"/>
          <w:rFonts w:ascii="Verdana" w:hAnsi="Verdana"/>
          <w:sz w:val="20"/>
        </w:rPr>
        <w:t>provider</w:t>
      </w:r>
      <w:proofErr w:type="gramEnd"/>
      <w:r w:rsidRPr="00F87BF8">
        <w:rPr>
          <w:rStyle w:val="st"/>
          <w:rFonts w:ascii="Verdana" w:hAnsi="Verdana"/>
          <w:sz w:val="20"/>
        </w:rPr>
        <w:t xml:space="preserve"> in Nigeria.</w:t>
      </w:r>
      <w:r w:rsidR="002878D7" w:rsidRPr="00F87BF8">
        <w:rPr>
          <w:rFonts w:ascii="Verdana" w:eastAsia="Verdana" w:hAnsi="Verdana" w:cs="Verdana"/>
          <w:sz w:val="20"/>
        </w:rPr>
        <w:t xml:space="preserve">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i/>
          <w:sz w:val="20"/>
        </w:rPr>
        <w:t>Strengths:</w:t>
      </w:r>
      <w:r w:rsidRPr="00F87BF8">
        <w:rPr>
          <w:rFonts w:ascii="Verdana" w:eastAsia="Verdana" w:hAnsi="Verdana" w:cs="Verdana"/>
          <w:sz w:val="20"/>
        </w:rPr>
        <w:t xml:space="preserve"> </w:t>
      </w:r>
      <w:r w:rsidR="00E250DC" w:rsidRPr="00F87BF8">
        <w:rPr>
          <w:rFonts w:ascii="Verdana" w:eastAsia="Verdana" w:hAnsi="Verdana" w:cs="Verdana"/>
          <w:sz w:val="20"/>
        </w:rPr>
        <w:t>They provide listing service, web design and hosting services at avoidable rate</w:t>
      </w:r>
      <w:r w:rsidRPr="00F87BF8">
        <w:rPr>
          <w:rFonts w:ascii="Verdana" w:eastAsia="Verdana" w:hAnsi="Verdana" w:cs="Verdana"/>
          <w:sz w:val="20"/>
        </w:rPr>
        <w:t>.</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i/>
          <w:sz w:val="20"/>
        </w:rPr>
        <w:t>Weaknesses:</w:t>
      </w:r>
      <w:r w:rsidR="00E250DC" w:rsidRPr="00F87BF8">
        <w:rPr>
          <w:rFonts w:ascii="Verdana" w:eastAsia="Verdana" w:hAnsi="Verdana" w:cs="Verdana"/>
          <w:sz w:val="20"/>
        </w:rPr>
        <w:t xml:space="preserve"> Although VCONNECT</w:t>
      </w:r>
      <w:r w:rsidRPr="00F87BF8">
        <w:rPr>
          <w:rFonts w:ascii="Verdana" w:eastAsia="Verdana" w:hAnsi="Verdana" w:cs="Verdana"/>
          <w:sz w:val="20"/>
        </w:rPr>
        <w:t xml:space="preserve"> is a direct competitor, they have begun to focus a large portion of their services toward attracting medium- to large-sized companies. Their </w:t>
      </w:r>
      <w:r w:rsidRPr="00F87BF8">
        <w:rPr>
          <w:rFonts w:ascii="Verdana" w:eastAsia="Verdana" w:hAnsi="Verdana" w:cs="Verdana"/>
          <w:sz w:val="20"/>
        </w:rPr>
        <w:lastRenderedPageBreak/>
        <w:t>pricing is dramatically higher than any c</w:t>
      </w:r>
      <w:r w:rsidR="00773C50" w:rsidRPr="00F87BF8">
        <w:rPr>
          <w:rFonts w:ascii="Verdana" w:eastAsia="Verdana" w:hAnsi="Verdana" w:cs="Verdana"/>
          <w:sz w:val="20"/>
        </w:rPr>
        <w:t>ompeting firms in Nigeria</w:t>
      </w:r>
      <w:r w:rsidRPr="00F87BF8">
        <w:rPr>
          <w:rFonts w:ascii="Verdana" w:eastAsia="Verdana" w:hAnsi="Verdana" w:cs="Verdana"/>
          <w:sz w:val="20"/>
        </w:rPr>
        <w:t xml:space="preserve"> and </w:t>
      </w:r>
      <w:proofErr w:type="gramStart"/>
      <w:r w:rsidRPr="00F87BF8">
        <w:rPr>
          <w:rFonts w:ascii="Verdana" w:eastAsia="Verdana" w:hAnsi="Verdana" w:cs="Verdana"/>
          <w:sz w:val="20"/>
        </w:rPr>
        <w:t>they</w:t>
      </w:r>
      <w:proofErr w:type="gramEnd"/>
      <w:r w:rsidRPr="00F87BF8">
        <w:rPr>
          <w:rFonts w:ascii="Verdana" w:eastAsia="Verdana" w:hAnsi="Verdana" w:cs="Verdana"/>
          <w:sz w:val="20"/>
        </w:rPr>
        <w:t xml:space="preserve"> now have put into effect a policy of only excepting jobs of a certain size.</w:t>
      </w:r>
    </w:p>
    <w:p w:rsidR="002878D7" w:rsidRPr="00F87BF8" w:rsidRDefault="002878D7" w:rsidP="002878D7">
      <w:pPr>
        <w:pStyle w:val="Heading3"/>
        <w:spacing w:after="100" w:afterAutospacing="1"/>
        <w:rPr>
          <w:rFonts w:ascii="Verdana" w:eastAsia="Verdana" w:hAnsi="Verdana" w:cs="Verdana"/>
          <w:b w:val="0"/>
          <w:sz w:val="20"/>
        </w:rPr>
      </w:pPr>
      <w:bookmarkStart w:id="99" w:name="_Toc272235521"/>
      <w:bookmarkStart w:id="100" w:name="TitleTopicBusinessParticipants"/>
      <w:bookmarkStart w:id="101" w:name="TopicBusinessParticipants"/>
      <w:bookmarkStart w:id="102" w:name="_Toc442522944"/>
      <w:bookmarkEnd w:id="96"/>
      <w:bookmarkEnd w:id="98"/>
      <w:r w:rsidRPr="00F87BF8">
        <w:rPr>
          <w:rFonts w:ascii="Verdana" w:eastAsia="Verdana" w:hAnsi="Verdana" w:cs="Verdana"/>
          <w:b w:val="0"/>
          <w:sz w:val="20"/>
        </w:rPr>
        <w:t>4.2.2 Business Participants</w:t>
      </w:r>
      <w:bookmarkEnd w:id="99"/>
      <w:bookmarkEnd w:id="102"/>
    </w:p>
    <w:p w:rsidR="002878D7" w:rsidRPr="00F87BF8" w:rsidRDefault="002878D7" w:rsidP="002878D7">
      <w:pPr>
        <w:spacing w:after="100" w:afterAutospacing="1"/>
        <w:ind w:left="360"/>
        <w:rPr>
          <w:rFonts w:ascii="Verdana" w:eastAsia="Verdana" w:hAnsi="Verdana" w:cs="Verdana"/>
          <w:sz w:val="20"/>
        </w:rPr>
      </w:pPr>
      <w:bookmarkStart w:id="103" w:name="BodyTopicBusinessParticipants"/>
      <w:bookmarkEnd w:id="100"/>
      <w:r w:rsidRPr="00F87BF8">
        <w:rPr>
          <w:rFonts w:ascii="Verdana" w:eastAsia="Verdana" w:hAnsi="Verdana" w:cs="Verdana"/>
          <w:sz w:val="20"/>
        </w:rPr>
        <w:t xml:space="preserve">The Web services and development industry consists mainly of three different types of firms.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 xml:space="preserve">The first </w:t>
      </w:r>
      <w:proofErr w:type="gramStart"/>
      <w:r w:rsidRPr="00F87BF8">
        <w:rPr>
          <w:rFonts w:ascii="Verdana" w:eastAsia="Verdana" w:hAnsi="Verdana" w:cs="Verdana"/>
          <w:sz w:val="20"/>
        </w:rPr>
        <w:t>type are</w:t>
      </w:r>
      <w:proofErr w:type="gramEnd"/>
      <w:r w:rsidRPr="00F87BF8">
        <w:rPr>
          <w:rFonts w:ascii="Verdana" w:eastAsia="Verdana" w:hAnsi="Verdana" w:cs="Verdana"/>
          <w:sz w:val="20"/>
        </w:rPr>
        <w:t xml:space="preserve"> the very large, high revenue companies who service larger corporations and well-funded Internet based start-ups exclusively. In this category are only a few worldwide participants that dominate.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 xml:space="preserve">The second type of firm offers pre-fabricated, all-in-one, proprietary type Web services to any size company at a very low cost or without any cost. The participants in this category consist of a few dominating companies that mainly all have additional sources of revenue and only offer Web services as a value-added service or additional attraction.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 xml:space="preserve">The third type of firm is our </w:t>
      </w:r>
      <w:proofErr w:type="gramStart"/>
      <w:r w:rsidRPr="00F87BF8">
        <w:rPr>
          <w:rFonts w:ascii="Verdana" w:eastAsia="Verdana" w:hAnsi="Verdana" w:cs="Verdana"/>
          <w:sz w:val="20"/>
        </w:rPr>
        <w:t>classification, that</w:t>
      </w:r>
      <w:proofErr w:type="gramEnd"/>
      <w:r w:rsidRPr="00F87BF8">
        <w:rPr>
          <w:rFonts w:ascii="Verdana" w:eastAsia="Verdana" w:hAnsi="Verdana" w:cs="Verdana"/>
          <w:sz w:val="20"/>
        </w:rPr>
        <w:t xml:space="preserve"> is the smaller, usually very young companies that market to small- and medium-sized businesses in their local area. Currently there are a large number of participants in this category, but no dominating forces.</w:t>
      </w:r>
    </w:p>
    <w:p w:rsidR="002878D7" w:rsidRPr="003A77C9" w:rsidRDefault="002878D7" w:rsidP="002878D7">
      <w:pPr>
        <w:pStyle w:val="Heading2"/>
        <w:spacing w:after="100" w:afterAutospacing="1"/>
        <w:rPr>
          <w:rFonts w:ascii="Verdana" w:eastAsia="Verdana" w:hAnsi="Verdana" w:cs="Verdana"/>
          <w:b w:val="0"/>
          <w:sz w:val="20"/>
          <w:szCs w:val="20"/>
        </w:rPr>
      </w:pPr>
      <w:bookmarkStart w:id="104" w:name="_Toc272235522"/>
      <w:bookmarkStart w:id="105" w:name="TitleTopicMarketSegmentation"/>
      <w:bookmarkStart w:id="106" w:name="TopicMarketSegmentation"/>
      <w:bookmarkStart w:id="107" w:name="_Toc442522945"/>
      <w:bookmarkEnd w:id="101"/>
      <w:bookmarkEnd w:id="103"/>
      <w:r w:rsidRPr="003A77C9">
        <w:rPr>
          <w:rFonts w:ascii="Verdana" w:eastAsia="Verdana" w:hAnsi="Verdana" w:cs="Verdana"/>
          <w:b w:val="0"/>
          <w:sz w:val="20"/>
          <w:szCs w:val="20"/>
        </w:rPr>
        <w:t>4.3 Market Segmentation</w:t>
      </w:r>
      <w:bookmarkEnd w:id="104"/>
      <w:bookmarkEnd w:id="107"/>
    </w:p>
    <w:p w:rsidR="00011B1D" w:rsidRPr="00F87BF8" w:rsidRDefault="009202CD" w:rsidP="00011B1D">
      <w:pPr>
        <w:tabs>
          <w:tab w:val="left" w:pos="6210"/>
        </w:tabs>
        <w:rPr>
          <w:rFonts w:ascii="Verdana" w:hAnsi="Verdana"/>
          <w:sz w:val="20"/>
        </w:rPr>
      </w:pPr>
      <w:bookmarkStart w:id="108" w:name="BodyTopicMarketSegmentation"/>
      <w:bookmarkEnd w:id="105"/>
      <w:proofErr w:type="spellStart"/>
      <w:r w:rsidRPr="00F87BF8">
        <w:rPr>
          <w:rFonts w:ascii="Verdana" w:hAnsi="Verdana"/>
          <w:sz w:val="20"/>
        </w:rPr>
        <w:t>Utibe</w:t>
      </w:r>
      <w:proofErr w:type="spellEnd"/>
      <w:r w:rsidRPr="00F87BF8">
        <w:rPr>
          <w:rFonts w:ascii="Verdana" w:hAnsi="Verdana"/>
          <w:sz w:val="20"/>
        </w:rPr>
        <w:t xml:space="preserve"> </w:t>
      </w:r>
      <w:proofErr w:type="spellStart"/>
      <w:r w:rsidRPr="00F87BF8">
        <w:rPr>
          <w:rFonts w:ascii="Verdana" w:hAnsi="Verdana"/>
          <w:sz w:val="20"/>
        </w:rPr>
        <w:t>Services</w:t>
      </w:r>
      <w:r w:rsidR="00011B1D" w:rsidRPr="00F87BF8">
        <w:rPr>
          <w:rFonts w:ascii="Verdana" w:hAnsi="Verdana"/>
          <w:sz w:val="20"/>
        </w:rPr>
        <w:t>s</w:t>
      </w:r>
      <w:proofErr w:type="spellEnd"/>
      <w:r w:rsidR="00011B1D" w:rsidRPr="00F87BF8">
        <w:rPr>
          <w:rFonts w:ascii="Verdana" w:hAnsi="Verdana"/>
          <w:sz w:val="20"/>
        </w:rPr>
        <w:t xml:space="preserve"> has identified specific niches for targeting.</w:t>
      </w:r>
    </w:p>
    <w:p w:rsidR="00011B1D" w:rsidRPr="00F87BF8" w:rsidRDefault="00011B1D" w:rsidP="00011B1D">
      <w:pPr>
        <w:tabs>
          <w:tab w:val="left" w:pos="6210"/>
        </w:tabs>
        <w:rPr>
          <w:rFonts w:ascii="Verdana" w:hAnsi="Verdana"/>
          <w:sz w:val="20"/>
        </w:rPr>
      </w:pPr>
    </w:p>
    <w:p w:rsidR="00011B1D" w:rsidRPr="00F87BF8" w:rsidRDefault="004B7BE8" w:rsidP="00011B1D">
      <w:pPr>
        <w:numPr>
          <w:ilvl w:val="0"/>
          <w:numId w:val="24"/>
        </w:numPr>
        <w:tabs>
          <w:tab w:val="clear" w:pos="360"/>
          <w:tab w:val="num" w:pos="1440"/>
          <w:tab w:val="left" w:pos="6210"/>
        </w:tabs>
        <w:ind w:left="1440"/>
        <w:jc w:val="both"/>
        <w:rPr>
          <w:rFonts w:ascii="Verdana" w:hAnsi="Verdana"/>
          <w:sz w:val="20"/>
        </w:rPr>
      </w:pPr>
      <w:r w:rsidRPr="00F87BF8">
        <w:rPr>
          <w:rFonts w:ascii="Verdana" w:hAnsi="Verdana"/>
          <w:sz w:val="20"/>
        </w:rPr>
        <w:t>Fashion</w:t>
      </w:r>
      <w:r w:rsidR="00011B1D" w:rsidRPr="00F87BF8">
        <w:rPr>
          <w:rFonts w:ascii="Verdana" w:hAnsi="Verdana"/>
          <w:sz w:val="20"/>
        </w:rPr>
        <w:t xml:space="preserve"> events and organizations</w:t>
      </w:r>
    </w:p>
    <w:p w:rsidR="00011B1D" w:rsidRPr="00F87BF8" w:rsidRDefault="00011B1D" w:rsidP="00011B1D">
      <w:pPr>
        <w:numPr>
          <w:ilvl w:val="0"/>
          <w:numId w:val="24"/>
        </w:numPr>
        <w:tabs>
          <w:tab w:val="clear" w:pos="360"/>
          <w:tab w:val="num" w:pos="1440"/>
          <w:tab w:val="left" w:pos="6210"/>
        </w:tabs>
        <w:ind w:left="1440"/>
        <w:jc w:val="both"/>
        <w:rPr>
          <w:rFonts w:ascii="Verdana" w:hAnsi="Verdana"/>
          <w:sz w:val="20"/>
        </w:rPr>
      </w:pPr>
      <w:r w:rsidRPr="00F87BF8">
        <w:rPr>
          <w:rFonts w:ascii="Verdana" w:hAnsi="Verdana"/>
          <w:sz w:val="20"/>
        </w:rPr>
        <w:t>Education sector</w:t>
      </w:r>
    </w:p>
    <w:p w:rsidR="004B7BE8" w:rsidRPr="00F87BF8" w:rsidRDefault="004B7BE8" w:rsidP="00011B1D">
      <w:pPr>
        <w:numPr>
          <w:ilvl w:val="0"/>
          <w:numId w:val="24"/>
        </w:numPr>
        <w:tabs>
          <w:tab w:val="clear" w:pos="360"/>
          <w:tab w:val="num" w:pos="1440"/>
          <w:tab w:val="left" w:pos="6210"/>
        </w:tabs>
        <w:ind w:left="1440"/>
        <w:jc w:val="both"/>
        <w:rPr>
          <w:rFonts w:ascii="Verdana" w:hAnsi="Verdana"/>
          <w:sz w:val="20"/>
        </w:rPr>
      </w:pPr>
      <w:r w:rsidRPr="00F87BF8">
        <w:rPr>
          <w:rFonts w:ascii="Verdana" w:hAnsi="Verdana"/>
          <w:sz w:val="20"/>
        </w:rPr>
        <w:t>Real Estate</w:t>
      </w:r>
    </w:p>
    <w:p w:rsidR="00011B1D" w:rsidRPr="00F87BF8" w:rsidRDefault="00011B1D" w:rsidP="00011B1D">
      <w:pPr>
        <w:numPr>
          <w:ilvl w:val="0"/>
          <w:numId w:val="24"/>
        </w:numPr>
        <w:tabs>
          <w:tab w:val="clear" w:pos="360"/>
          <w:tab w:val="num" w:pos="1440"/>
          <w:tab w:val="left" w:pos="6210"/>
        </w:tabs>
        <w:ind w:left="1440"/>
        <w:jc w:val="both"/>
        <w:rPr>
          <w:rFonts w:ascii="Verdana" w:hAnsi="Verdana"/>
          <w:sz w:val="20"/>
        </w:rPr>
      </w:pPr>
      <w:r w:rsidRPr="00F87BF8">
        <w:rPr>
          <w:rFonts w:ascii="Verdana" w:hAnsi="Verdana"/>
          <w:sz w:val="20"/>
        </w:rPr>
        <w:t>Small businesses in need of ecommerce sites</w:t>
      </w:r>
    </w:p>
    <w:p w:rsidR="00011B1D" w:rsidRPr="00F87BF8" w:rsidRDefault="00011B1D" w:rsidP="00011B1D">
      <w:pPr>
        <w:tabs>
          <w:tab w:val="left" w:pos="6210"/>
        </w:tabs>
        <w:rPr>
          <w:rFonts w:ascii="Verdana" w:hAnsi="Verdana"/>
          <w:sz w:val="20"/>
        </w:rPr>
      </w:pPr>
    </w:p>
    <w:p w:rsidR="00011B1D" w:rsidRPr="00F87BF8" w:rsidRDefault="00011B1D" w:rsidP="00011B1D">
      <w:pPr>
        <w:pStyle w:val="BodyText3"/>
        <w:tabs>
          <w:tab w:val="left" w:pos="6210"/>
        </w:tabs>
        <w:rPr>
          <w:rFonts w:ascii="Verdana" w:hAnsi="Verdana"/>
          <w:sz w:val="20"/>
        </w:rPr>
      </w:pPr>
      <w:r w:rsidRPr="00F87BF8">
        <w:rPr>
          <w:rFonts w:ascii="Verdana" w:hAnsi="Verdana"/>
          <w:sz w:val="20"/>
        </w:rPr>
        <w:t>Because of the experience and relationships developed by the pr</w:t>
      </w:r>
      <w:r w:rsidR="004B7BE8" w:rsidRPr="00F87BF8">
        <w:rPr>
          <w:rFonts w:ascii="Verdana" w:hAnsi="Verdana"/>
          <w:sz w:val="20"/>
        </w:rPr>
        <w:t xml:space="preserve">incipals of </w:t>
      </w:r>
      <w:proofErr w:type="spellStart"/>
      <w:r w:rsidR="00F05724" w:rsidRPr="00F87BF8">
        <w:rPr>
          <w:rFonts w:ascii="Verdana" w:hAnsi="Verdana"/>
          <w:sz w:val="20"/>
        </w:rPr>
        <w:t>Utibe</w:t>
      </w:r>
      <w:proofErr w:type="spellEnd"/>
      <w:r w:rsidR="004B7BE8" w:rsidRPr="00F87BF8">
        <w:rPr>
          <w:rFonts w:ascii="Verdana" w:hAnsi="Verdana"/>
          <w:sz w:val="20"/>
        </w:rPr>
        <w:t xml:space="preserve"> Services</w:t>
      </w:r>
      <w:r w:rsidRPr="00F87BF8">
        <w:rPr>
          <w:rFonts w:ascii="Verdana" w:hAnsi="Verdana"/>
          <w:sz w:val="20"/>
        </w:rPr>
        <w:t>, these niches have been identified as the best under a range of criteria:</w:t>
      </w:r>
    </w:p>
    <w:p w:rsidR="00011B1D" w:rsidRPr="00F87BF8" w:rsidRDefault="00011B1D" w:rsidP="00011B1D">
      <w:pPr>
        <w:tabs>
          <w:tab w:val="left" w:pos="6210"/>
        </w:tabs>
        <w:rPr>
          <w:rFonts w:ascii="Verdana" w:hAnsi="Verdana"/>
          <w:sz w:val="20"/>
        </w:rPr>
      </w:pPr>
    </w:p>
    <w:p w:rsidR="00011B1D" w:rsidRPr="00F87BF8" w:rsidRDefault="00011B1D" w:rsidP="00011B1D">
      <w:pPr>
        <w:numPr>
          <w:ilvl w:val="0"/>
          <w:numId w:val="24"/>
        </w:numPr>
        <w:tabs>
          <w:tab w:val="clear" w:pos="360"/>
          <w:tab w:val="num" w:pos="1440"/>
          <w:tab w:val="left" w:pos="6210"/>
        </w:tabs>
        <w:ind w:left="1440"/>
        <w:jc w:val="both"/>
        <w:rPr>
          <w:rFonts w:ascii="Verdana" w:hAnsi="Verdana"/>
          <w:sz w:val="20"/>
        </w:rPr>
      </w:pPr>
      <w:r w:rsidRPr="00F87BF8">
        <w:rPr>
          <w:rFonts w:ascii="Verdana" w:hAnsi="Verdana"/>
          <w:b/>
          <w:sz w:val="20"/>
        </w:rPr>
        <w:t>Easiest to access:</w:t>
      </w:r>
      <w:r w:rsidRPr="00F87BF8">
        <w:rPr>
          <w:rFonts w:ascii="Verdana" w:hAnsi="Verdana"/>
          <w:sz w:val="20"/>
        </w:rPr>
        <w:t xml:space="preserve"> both owners have long-established, influential contacts within the niches.</w:t>
      </w:r>
    </w:p>
    <w:p w:rsidR="00011B1D" w:rsidRPr="00F87BF8" w:rsidRDefault="00011B1D" w:rsidP="00011B1D">
      <w:pPr>
        <w:spacing w:after="100" w:afterAutospacing="1"/>
        <w:ind w:left="360"/>
        <w:rPr>
          <w:rFonts w:ascii="Verdana" w:hAnsi="Verdana"/>
          <w:sz w:val="20"/>
        </w:rPr>
      </w:pPr>
      <w:r w:rsidRPr="00F87BF8">
        <w:rPr>
          <w:rFonts w:ascii="Verdana" w:hAnsi="Verdana"/>
          <w:b/>
          <w:sz w:val="20"/>
        </w:rPr>
        <w:t>Most profitable:</w:t>
      </w:r>
      <w:r w:rsidRPr="00F87BF8">
        <w:rPr>
          <w:rFonts w:ascii="Verdana" w:hAnsi="Verdana"/>
          <w:sz w:val="20"/>
        </w:rPr>
        <w:t xml:space="preserve"> all niches gain great value from a quality web site. The added value of the expertise and experience of our team means a higher price can be charged.</w:t>
      </w:r>
    </w:p>
    <w:p w:rsidR="002878D7" w:rsidRPr="00F87BF8" w:rsidRDefault="002878D7" w:rsidP="00011B1D">
      <w:pPr>
        <w:spacing w:after="100" w:afterAutospacing="1"/>
        <w:ind w:left="360"/>
        <w:rPr>
          <w:rFonts w:ascii="Verdana" w:eastAsia="Verdana" w:hAnsi="Verdana" w:cs="Verdana"/>
          <w:sz w:val="20"/>
        </w:rPr>
      </w:pPr>
      <w:r w:rsidRPr="00F87BF8">
        <w:rPr>
          <w:rFonts w:ascii="Verdana" w:eastAsia="Verdana" w:hAnsi="Verdana" w:cs="Verdana"/>
          <w:sz w:val="20"/>
        </w:rPr>
        <w:t>Our business allows us to offer services to small companies, no matter their geographical location, and we plan to do so, eventually expanding outside our immediate area. The above counties are where we will market most heavily and expect to receive the majority of our work. We do expect to receive a small portion from outside this target area due to ad placement in a national business directory.</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 xml:space="preserve">The above demographic information can be found through the </w:t>
      </w:r>
      <w:r w:rsidRPr="00F87BF8">
        <w:rPr>
          <w:rFonts w:ascii="Verdana" w:eastAsia="Verdana" w:hAnsi="Verdana" w:cs="Verdana"/>
          <w:i/>
          <w:sz w:val="20"/>
        </w:rPr>
        <w:t xml:space="preserve">Geospatial &amp; Statistical Data </w:t>
      </w:r>
      <w:proofErr w:type="spellStart"/>
      <w:r w:rsidRPr="00F87BF8">
        <w:rPr>
          <w:rFonts w:ascii="Verdana" w:eastAsia="Verdana" w:hAnsi="Verdana" w:cs="Verdana"/>
          <w:i/>
          <w:sz w:val="20"/>
        </w:rPr>
        <w:t>Center</w:t>
      </w:r>
      <w:proofErr w:type="spellEnd"/>
      <w:r w:rsidRPr="00F87BF8">
        <w:rPr>
          <w:rFonts w:ascii="Verdana" w:eastAsia="Verdana" w:hAnsi="Verdana" w:cs="Verdana"/>
          <w:sz w:val="20"/>
        </w:rPr>
        <w:t xml:space="preserve">. </w:t>
      </w:r>
    </w:p>
    <w:bookmarkEnd w:id="106"/>
    <w:bookmarkEnd w:id="108"/>
    <w:p w:rsidR="002878D7" w:rsidRPr="00F87BF8" w:rsidRDefault="002878D7" w:rsidP="002878D7">
      <w:pPr>
        <w:spacing w:after="100" w:afterAutospacing="1"/>
        <w:rPr>
          <w:rFonts w:ascii="Verdana" w:eastAsia="Verdana" w:hAnsi="Verdana" w:cs="Verdana"/>
          <w:sz w:val="20"/>
        </w:rPr>
      </w:pPr>
    </w:p>
    <w:p w:rsidR="002878D7" w:rsidRPr="00F87BF8" w:rsidRDefault="002878D7" w:rsidP="002878D7">
      <w:pPr>
        <w:spacing w:after="100" w:afterAutospacing="1"/>
        <w:ind w:left="360"/>
        <w:rPr>
          <w:rFonts w:ascii="Verdana" w:eastAsia="Verdana" w:hAnsi="Verdana" w:cs="Verdana"/>
          <w:sz w:val="20"/>
        </w:rPr>
      </w:pPr>
    </w:p>
    <w:p w:rsidR="002878D7" w:rsidRPr="00F87BF8" w:rsidRDefault="002878D7" w:rsidP="002878D7">
      <w:pPr>
        <w:spacing w:after="240"/>
        <w:rPr>
          <w:rFonts w:ascii="Verdana" w:eastAsia="Verdana" w:hAnsi="Verdana"/>
          <w:sz w:val="20"/>
        </w:rPr>
      </w:pPr>
      <w:r w:rsidRPr="00F87BF8">
        <w:rPr>
          <w:rFonts w:ascii="Verdana" w:eastAsia="Verdana" w:hAnsi="Verdana"/>
          <w:sz w:val="20"/>
        </w:rPr>
        <w:br w:type="page"/>
      </w:r>
      <w:bookmarkStart w:id="109" w:name="TitleTopicStrategyandImplementationSum"/>
      <w:bookmarkStart w:id="110" w:name="TopicStrategyandImplementationSum"/>
      <w:r w:rsidRPr="003A77C9">
        <w:rPr>
          <w:rFonts w:ascii="Verdana" w:eastAsia="Verdana" w:hAnsi="Verdana" w:cs="Verdana"/>
          <w:color w:val="548DD4" w:themeColor="text2" w:themeTint="99"/>
          <w:sz w:val="20"/>
        </w:rPr>
        <w:lastRenderedPageBreak/>
        <w:t>5.0 Strategy and Implementation Summary</w:t>
      </w:r>
    </w:p>
    <w:p w:rsidR="002878D7" w:rsidRPr="00F87BF8" w:rsidRDefault="009202CD" w:rsidP="002878D7">
      <w:pPr>
        <w:spacing w:after="100" w:afterAutospacing="1"/>
        <w:ind w:left="360"/>
        <w:rPr>
          <w:rFonts w:ascii="Verdana" w:eastAsia="Verdana" w:hAnsi="Verdana" w:cs="Verdana"/>
          <w:sz w:val="20"/>
        </w:rPr>
      </w:pPr>
      <w:bookmarkStart w:id="111" w:name="BodyTopicStrategyandImplementationSum"/>
      <w:bookmarkEnd w:id="109"/>
      <w:proofErr w:type="spellStart"/>
      <w:r w:rsidRPr="00F87BF8">
        <w:rPr>
          <w:rFonts w:ascii="Verdana" w:eastAsia="Verdana" w:hAnsi="Verdana" w:cs="Verdana"/>
          <w:sz w:val="20"/>
        </w:rPr>
        <w:t>Utibe</w:t>
      </w:r>
      <w:proofErr w:type="spellEnd"/>
      <w:r w:rsidRPr="00F87BF8">
        <w:rPr>
          <w:rFonts w:ascii="Verdana" w:eastAsia="Verdana" w:hAnsi="Verdana" w:cs="Verdana"/>
          <w:sz w:val="20"/>
        </w:rPr>
        <w:t xml:space="preserve"> </w:t>
      </w:r>
      <w:proofErr w:type="spellStart"/>
      <w:r w:rsidRPr="00F87BF8">
        <w:rPr>
          <w:rFonts w:ascii="Verdana" w:eastAsia="Verdana" w:hAnsi="Verdana" w:cs="Verdana"/>
          <w:sz w:val="20"/>
        </w:rPr>
        <w:t>Services</w:t>
      </w:r>
      <w:r w:rsidR="004B7BE8" w:rsidRPr="00F87BF8">
        <w:rPr>
          <w:rFonts w:ascii="Verdana" w:eastAsia="Verdana" w:hAnsi="Verdana" w:cs="Verdana"/>
          <w:sz w:val="20"/>
        </w:rPr>
        <w:t>s</w:t>
      </w:r>
      <w:proofErr w:type="spellEnd"/>
      <w:r w:rsidR="002878D7" w:rsidRPr="00F87BF8">
        <w:rPr>
          <w:rFonts w:ascii="Verdana" w:eastAsia="Verdana" w:hAnsi="Verdana" w:cs="Verdana"/>
          <w:sz w:val="20"/>
        </w:rPr>
        <w:t xml:space="preserve"> will initially focus all marketing and sales efforts toward the </w:t>
      </w:r>
      <w:r w:rsidR="004B7BE8" w:rsidRPr="00F87BF8">
        <w:rPr>
          <w:rFonts w:ascii="Verdana" w:eastAsia="Verdana" w:hAnsi="Verdana" w:cs="Verdana"/>
          <w:sz w:val="20"/>
        </w:rPr>
        <w:t>education sector, real estate, fashion and small businesses</w:t>
      </w:r>
      <w:r w:rsidR="002878D7" w:rsidRPr="00F87BF8">
        <w:rPr>
          <w:rFonts w:ascii="Verdana" w:eastAsia="Verdana" w:hAnsi="Verdana" w:cs="Verdana"/>
          <w:sz w:val="20"/>
        </w:rPr>
        <w:t xml:space="preserve">.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We will market ourselves as an Internet and Web services organization devoted to offering high-end services to small businesses exclusively. Our target customer will be the owners of any small or home-based company who are looking to implement their business into the Web.</w:t>
      </w:r>
    </w:p>
    <w:p w:rsidR="002878D7" w:rsidRPr="003A77C9" w:rsidRDefault="002878D7" w:rsidP="002878D7">
      <w:pPr>
        <w:pStyle w:val="Heading2"/>
        <w:spacing w:after="100" w:afterAutospacing="1"/>
        <w:rPr>
          <w:rFonts w:ascii="Verdana" w:eastAsia="Verdana" w:hAnsi="Verdana" w:cs="Verdana"/>
          <w:b w:val="0"/>
          <w:sz w:val="20"/>
          <w:szCs w:val="20"/>
        </w:rPr>
      </w:pPr>
      <w:bookmarkStart w:id="112" w:name="_Toc272235525"/>
      <w:bookmarkStart w:id="113" w:name="TitleTopicCompetitiveEdge"/>
      <w:bookmarkStart w:id="114" w:name="TopicCompetitiveEdge"/>
      <w:bookmarkStart w:id="115" w:name="_Toc442522946"/>
      <w:bookmarkEnd w:id="110"/>
      <w:bookmarkEnd w:id="111"/>
      <w:r w:rsidRPr="003A77C9">
        <w:rPr>
          <w:rFonts w:ascii="Verdana" w:eastAsia="Verdana" w:hAnsi="Verdana" w:cs="Verdana"/>
          <w:b w:val="0"/>
          <w:sz w:val="20"/>
          <w:szCs w:val="20"/>
        </w:rPr>
        <w:t>5.1 Competitive Edge</w:t>
      </w:r>
      <w:bookmarkEnd w:id="112"/>
      <w:bookmarkEnd w:id="115"/>
    </w:p>
    <w:p w:rsidR="002878D7" w:rsidRPr="00F87BF8" w:rsidRDefault="002878D7" w:rsidP="002878D7">
      <w:pPr>
        <w:spacing w:after="100" w:afterAutospacing="1"/>
        <w:ind w:left="360"/>
        <w:rPr>
          <w:rFonts w:ascii="Verdana" w:eastAsia="Verdana" w:hAnsi="Verdana" w:cs="Verdana"/>
          <w:sz w:val="20"/>
        </w:rPr>
      </w:pPr>
      <w:bookmarkStart w:id="116" w:name="BodyTopicCompetitiveEdge"/>
      <w:bookmarkEnd w:id="113"/>
      <w:r w:rsidRPr="00F87BF8">
        <w:rPr>
          <w:rFonts w:ascii="Verdana" w:eastAsia="Verdana" w:hAnsi="Verdana" w:cs="Verdana"/>
          <w:sz w:val="20"/>
        </w:rPr>
        <w:t xml:space="preserve">We have a valuable competitive edge over our local competitors based on the fact that we have streamlined all our services into the small business market. Through setting up several strategic partnerships with various Internet and Web-related companies, we are able to offer our clients an affordable and efficient proprietary Web package that will meet all their related needs. </w:t>
      </w:r>
    </w:p>
    <w:p w:rsidR="002878D7" w:rsidRPr="00F87BF8" w:rsidRDefault="00F05724" w:rsidP="002878D7">
      <w:pPr>
        <w:spacing w:after="100" w:afterAutospacing="1"/>
        <w:ind w:left="360"/>
        <w:rPr>
          <w:rFonts w:ascii="Verdana" w:eastAsia="Verdana" w:hAnsi="Verdana" w:cs="Verdana"/>
          <w:sz w:val="20"/>
        </w:rPr>
      </w:pPr>
      <w:proofErr w:type="spellStart"/>
      <w:proofErr w:type="gramStart"/>
      <w:r w:rsidRPr="00F87BF8">
        <w:rPr>
          <w:rFonts w:ascii="Verdana" w:eastAsia="Verdana" w:hAnsi="Verdana" w:cs="Verdana"/>
          <w:sz w:val="20"/>
        </w:rPr>
        <w:t>Utibe</w:t>
      </w:r>
      <w:proofErr w:type="spellEnd"/>
      <w:r w:rsidR="004B7BE8" w:rsidRPr="00F87BF8">
        <w:rPr>
          <w:rFonts w:ascii="Verdana" w:eastAsia="Verdana" w:hAnsi="Verdana" w:cs="Verdana"/>
          <w:sz w:val="20"/>
        </w:rPr>
        <w:t xml:space="preserve"> Services</w:t>
      </w:r>
      <w:r w:rsidR="002878D7" w:rsidRPr="00F87BF8">
        <w:rPr>
          <w:rFonts w:ascii="Verdana" w:eastAsia="Verdana" w:hAnsi="Verdana" w:cs="Verdana"/>
          <w:sz w:val="20"/>
        </w:rPr>
        <w:t>.</w:t>
      </w:r>
      <w:proofErr w:type="gramEnd"/>
      <w:r w:rsidR="002878D7" w:rsidRPr="00F87BF8">
        <w:rPr>
          <w:rFonts w:ascii="Verdana" w:eastAsia="Verdana" w:hAnsi="Verdana" w:cs="Verdana"/>
          <w:sz w:val="20"/>
        </w:rPr>
        <w:t xml:space="preserve"> </w:t>
      </w:r>
      <w:proofErr w:type="gramStart"/>
      <w:r w:rsidR="002878D7" w:rsidRPr="00F87BF8">
        <w:rPr>
          <w:rFonts w:ascii="Verdana" w:eastAsia="Verdana" w:hAnsi="Verdana" w:cs="Verdana"/>
          <w:sz w:val="20"/>
        </w:rPr>
        <w:t>also</w:t>
      </w:r>
      <w:proofErr w:type="gramEnd"/>
      <w:r w:rsidR="002878D7" w:rsidRPr="00F87BF8">
        <w:rPr>
          <w:rFonts w:ascii="Verdana" w:eastAsia="Verdana" w:hAnsi="Verdana" w:cs="Verdana"/>
          <w:sz w:val="20"/>
        </w:rPr>
        <w:t xml:space="preserve"> has as its lead d</w:t>
      </w:r>
      <w:r w:rsidR="004B7BE8" w:rsidRPr="00F87BF8">
        <w:rPr>
          <w:rFonts w:ascii="Verdana" w:eastAsia="Verdana" w:hAnsi="Verdana" w:cs="Verdana"/>
          <w:sz w:val="20"/>
        </w:rPr>
        <w:t xml:space="preserve">evelopment manager, </w:t>
      </w:r>
      <w:proofErr w:type="spellStart"/>
      <w:r w:rsidR="004B7BE8" w:rsidRPr="00F87BF8">
        <w:rPr>
          <w:rFonts w:ascii="Verdana" w:eastAsia="Verdana" w:hAnsi="Verdana" w:cs="Verdana"/>
          <w:sz w:val="20"/>
        </w:rPr>
        <w:t>Utibe</w:t>
      </w:r>
      <w:proofErr w:type="spellEnd"/>
      <w:r w:rsidR="004B7BE8" w:rsidRPr="00F87BF8">
        <w:rPr>
          <w:rFonts w:ascii="Verdana" w:eastAsia="Verdana" w:hAnsi="Verdana" w:cs="Verdana"/>
          <w:sz w:val="20"/>
        </w:rPr>
        <w:t xml:space="preserve"> </w:t>
      </w:r>
      <w:proofErr w:type="spellStart"/>
      <w:r w:rsidR="004B7BE8" w:rsidRPr="00F87BF8">
        <w:rPr>
          <w:rFonts w:ascii="Verdana" w:eastAsia="Verdana" w:hAnsi="Verdana" w:cs="Verdana"/>
          <w:sz w:val="20"/>
        </w:rPr>
        <w:t>Etim</w:t>
      </w:r>
      <w:proofErr w:type="spellEnd"/>
      <w:r w:rsidR="002878D7" w:rsidRPr="00F87BF8">
        <w:rPr>
          <w:rFonts w:ascii="Verdana" w:eastAsia="Verdana" w:hAnsi="Verdana" w:cs="Verdana"/>
          <w:sz w:val="20"/>
        </w:rPr>
        <w:t>, a main principal</w:t>
      </w:r>
      <w:r w:rsidR="004B7BE8" w:rsidRPr="00F87BF8">
        <w:rPr>
          <w:rFonts w:ascii="Verdana" w:eastAsia="Verdana" w:hAnsi="Verdana" w:cs="Verdana"/>
          <w:sz w:val="20"/>
        </w:rPr>
        <w:t xml:space="preserve"> </w:t>
      </w:r>
      <w:r w:rsidR="00D745FF" w:rsidRPr="00F87BF8">
        <w:rPr>
          <w:rFonts w:ascii="Verdana" w:eastAsia="Verdana" w:hAnsi="Verdana" w:cs="Verdana"/>
          <w:sz w:val="20"/>
        </w:rPr>
        <w:t xml:space="preserve">in the company. </w:t>
      </w:r>
      <w:proofErr w:type="spellStart"/>
      <w:r w:rsidR="00D745FF" w:rsidRPr="00F87BF8">
        <w:rPr>
          <w:rFonts w:ascii="Verdana" w:eastAsia="Verdana" w:hAnsi="Verdana" w:cs="Verdana"/>
          <w:sz w:val="20"/>
        </w:rPr>
        <w:t>Utibe</w:t>
      </w:r>
      <w:proofErr w:type="spellEnd"/>
      <w:r w:rsidR="00D745FF" w:rsidRPr="00F87BF8">
        <w:rPr>
          <w:rFonts w:ascii="Verdana" w:eastAsia="Verdana" w:hAnsi="Verdana" w:cs="Verdana"/>
          <w:sz w:val="20"/>
        </w:rPr>
        <w:t xml:space="preserve"> </w:t>
      </w:r>
      <w:proofErr w:type="spellStart"/>
      <w:r w:rsidR="00D745FF" w:rsidRPr="00F87BF8">
        <w:rPr>
          <w:rFonts w:ascii="Verdana" w:eastAsia="Verdana" w:hAnsi="Verdana" w:cs="Verdana"/>
          <w:sz w:val="20"/>
        </w:rPr>
        <w:t>Etim</w:t>
      </w:r>
      <w:proofErr w:type="spellEnd"/>
      <w:r w:rsidR="002878D7" w:rsidRPr="00F87BF8">
        <w:rPr>
          <w:rFonts w:ascii="Verdana" w:eastAsia="Verdana" w:hAnsi="Verdana" w:cs="Verdana"/>
          <w:sz w:val="20"/>
        </w:rPr>
        <w:t xml:space="preserve"> has </w:t>
      </w:r>
      <w:r w:rsidR="00D745FF" w:rsidRPr="00F87BF8">
        <w:rPr>
          <w:rFonts w:ascii="Verdana" w:eastAsia="Verdana" w:hAnsi="Verdana" w:cs="Verdana"/>
          <w:sz w:val="20"/>
        </w:rPr>
        <w:t xml:space="preserve">over </w:t>
      </w:r>
      <w:r w:rsidR="002878D7" w:rsidRPr="00F87BF8">
        <w:rPr>
          <w:rFonts w:ascii="Verdana" w:eastAsia="Verdana" w:hAnsi="Verdana" w:cs="Verdana"/>
          <w:sz w:val="20"/>
        </w:rPr>
        <w:t xml:space="preserve">four years of commercial Web development experience and has been recognized as a leader and innovator in the graphic design and layout areas of website development. </w:t>
      </w:r>
    </w:p>
    <w:p w:rsidR="002878D7" w:rsidRPr="003A77C9" w:rsidRDefault="002878D7" w:rsidP="002878D7">
      <w:pPr>
        <w:pStyle w:val="Heading2"/>
        <w:spacing w:after="100" w:afterAutospacing="1"/>
        <w:rPr>
          <w:rFonts w:ascii="Verdana" w:eastAsia="Verdana" w:hAnsi="Verdana" w:cs="Verdana"/>
          <w:b w:val="0"/>
          <w:sz w:val="20"/>
          <w:szCs w:val="20"/>
        </w:rPr>
      </w:pPr>
      <w:bookmarkStart w:id="117" w:name="_Toc272235526"/>
      <w:bookmarkStart w:id="118" w:name="TitleTopicMarketingStrategy"/>
      <w:bookmarkStart w:id="119" w:name="TopicMarketingStrategy"/>
      <w:bookmarkStart w:id="120" w:name="_Toc442522947"/>
      <w:bookmarkEnd w:id="114"/>
      <w:bookmarkEnd w:id="116"/>
      <w:r w:rsidRPr="003A77C9">
        <w:rPr>
          <w:rFonts w:ascii="Verdana" w:eastAsia="Verdana" w:hAnsi="Verdana" w:cs="Verdana"/>
          <w:b w:val="0"/>
          <w:sz w:val="20"/>
          <w:szCs w:val="20"/>
        </w:rPr>
        <w:t>5.2 Marketing Strategy</w:t>
      </w:r>
      <w:bookmarkEnd w:id="117"/>
      <w:bookmarkEnd w:id="120"/>
    </w:p>
    <w:p w:rsidR="002878D7" w:rsidRPr="00F87BF8" w:rsidRDefault="002878D7" w:rsidP="002878D7">
      <w:pPr>
        <w:spacing w:after="100" w:afterAutospacing="1"/>
        <w:ind w:left="360"/>
        <w:rPr>
          <w:rFonts w:ascii="Verdana" w:eastAsia="Verdana" w:hAnsi="Verdana" w:cs="Verdana"/>
          <w:sz w:val="20"/>
        </w:rPr>
      </w:pPr>
      <w:bookmarkStart w:id="121" w:name="BodyTopicMarketingStrategy"/>
      <w:bookmarkEnd w:id="118"/>
      <w:r w:rsidRPr="00F87BF8">
        <w:rPr>
          <w:rFonts w:ascii="Verdana" w:eastAsia="Verdana" w:hAnsi="Verdana" w:cs="Verdana"/>
          <w:sz w:val="20"/>
        </w:rPr>
        <w:t>Successful marketing of Web services to small business owners depends on how you approach and follow-up every potential client. It is very important to deliver our marketing pitch in a clear, no non-sense method. Details of the Internet and Web are still relatively unknown by many small business owners, giving it the tendency to confuse and intimidate easily.</w:t>
      </w:r>
    </w:p>
    <w:p w:rsidR="002878D7" w:rsidRPr="00F87BF8" w:rsidRDefault="002878D7" w:rsidP="002878D7">
      <w:pPr>
        <w:pStyle w:val="Heading3"/>
        <w:spacing w:after="100" w:afterAutospacing="1"/>
        <w:rPr>
          <w:rFonts w:ascii="Verdana" w:eastAsia="Verdana" w:hAnsi="Verdana" w:cs="Verdana"/>
          <w:b w:val="0"/>
          <w:sz w:val="20"/>
        </w:rPr>
      </w:pPr>
      <w:bookmarkStart w:id="122" w:name="_Toc272235527"/>
      <w:bookmarkStart w:id="123" w:name="TitleTopicMarketingPrograms"/>
      <w:bookmarkStart w:id="124" w:name="TopicMarketingPrograms"/>
      <w:bookmarkStart w:id="125" w:name="_Toc442522948"/>
      <w:bookmarkEnd w:id="119"/>
      <w:bookmarkEnd w:id="121"/>
      <w:r w:rsidRPr="00F87BF8">
        <w:rPr>
          <w:rFonts w:ascii="Verdana" w:eastAsia="Verdana" w:hAnsi="Verdana" w:cs="Verdana"/>
          <w:b w:val="0"/>
          <w:sz w:val="20"/>
        </w:rPr>
        <w:t>5.2.1 Marketing Programs</w:t>
      </w:r>
      <w:bookmarkEnd w:id="122"/>
      <w:bookmarkEnd w:id="125"/>
    </w:p>
    <w:p w:rsidR="002878D7" w:rsidRPr="00F87BF8" w:rsidRDefault="002878D7" w:rsidP="002878D7">
      <w:pPr>
        <w:spacing w:after="100" w:afterAutospacing="1"/>
        <w:ind w:left="360"/>
        <w:rPr>
          <w:rFonts w:ascii="Verdana" w:eastAsia="Verdana" w:hAnsi="Verdana" w:cs="Verdana"/>
          <w:sz w:val="20"/>
        </w:rPr>
      </w:pPr>
      <w:bookmarkStart w:id="126" w:name="BodyTopicMarketingPrograms"/>
      <w:bookmarkEnd w:id="123"/>
      <w:r w:rsidRPr="00F87BF8">
        <w:rPr>
          <w:rFonts w:ascii="Verdana" w:eastAsia="Verdana" w:hAnsi="Verdana" w:cs="Verdana"/>
          <w:sz w:val="20"/>
        </w:rPr>
        <w:t xml:space="preserve">The following is a summary of our marketing programs from the Milestones table: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We will begin our marketing by acquiring memberships f</w:t>
      </w:r>
      <w:r w:rsidR="00F05724" w:rsidRPr="00F87BF8">
        <w:rPr>
          <w:rFonts w:ascii="Verdana" w:eastAsia="Verdana" w:hAnsi="Verdana" w:cs="Verdana"/>
          <w:sz w:val="20"/>
        </w:rPr>
        <w:t>rom the following platforms</w:t>
      </w:r>
    </w:p>
    <w:p w:rsidR="00F05724" w:rsidRPr="00F87BF8" w:rsidRDefault="00F05724" w:rsidP="002878D7">
      <w:pPr>
        <w:numPr>
          <w:ilvl w:val="0"/>
          <w:numId w:val="15"/>
        </w:numPr>
        <w:spacing w:after="100" w:afterAutospacing="1"/>
        <w:rPr>
          <w:rFonts w:ascii="Verdana" w:eastAsia="Verdana" w:hAnsi="Verdana" w:cs="Verdana"/>
          <w:sz w:val="20"/>
        </w:rPr>
      </w:pPr>
      <w:r w:rsidRPr="00F87BF8">
        <w:rPr>
          <w:rFonts w:ascii="Verdana" w:eastAsia="Verdana" w:hAnsi="Verdana" w:cs="Verdana"/>
          <w:sz w:val="20"/>
        </w:rPr>
        <w:t>Facebook ads</w:t>
      </w:r>
    </w:p>
    <w:p w:rsidR="00F05724" w:rsidRPr="00F87BF8" w:rsidRDefault="00F05724" w:rsidP="002878D7">
      <w:pPr>
        <w:numPr>
          <w:ilvl w:val="0"/>
          <w:numId w:val="15"/>
        </w:numPr>
        <w:spacing w:after="100" w:afterAutospacing="1"/>
        <w:rPr>
          <w:rFonts w:ascii="Verdana" w:eastAsia="Verdana" w:hAnsi="Verdana" w:cs="Verdana"/>
          <w:sz w:val="20"/>
        </w:rPr>
      </w:pPr>
      <w:r w:rsidRPr="00F87BF8">
        <w:rPr>
          <w:rFonts w:ascii="Verdana" w:eastAsia="Verdana" w:hAnsi="Verdana" w:cs="Verdana"/>
          <w:sz w:val="20"/>
        </w:rPr>
        <w:t>Google ads</w:t>
      </w:r>
    </w:p>
    <w:p w:rsidR="00F05724" w:rsidRPr="00F87BF8" w:rsidRDefault="00F05724" w:rsidP="002878D7">
      <w:pPr>
        <w:numPr>
          <w:ilvl w:val="0"/>
          <w:numId w:val="15"/>
        </w:numPr>
        <w:spacing w:after="100" w:afterAutospacing="1"/>
        <w:rPr>
          <w:rFonts w:ascii="Verdana" w:eastAsia="Verdana" w:hAnsi="Verdana" w:cs="Verdana"/>
          <w:sz w:val="20"/>
        </w:rPr>
      </w:pPr>
      <w:proofErr w:type="spellStart"/>
      <w:r w:rsidRPr="00F87BF8">
        <w:rPr>
          <w:rFonts w:ascii="Verdana" w:eastAsia="Verdana" w:hAnsi="Verdana" w:cs="Verdana"/>
          <w:sz w:val="20"/>
        </w:rPr>
        <w:t>Linkedin</w:t>
      </w:r>
      <w:proofErr w:type="spellEnd"/>
      <w:r w:rsidRPr="00F87BF8">
        <w:rPr>
          <w:rFonts w:ascii="Verdana" w:eastAsia="Verdana" w:hAnsi="Verdana" w:cs="Verdana"/>
          <w:sz w:val="20"/>
        </w:rPr>
        <w:t xml:space="preserve"> Ads</w:t>
      </w:r>
    </w:p>
    <w:p w:rsidR="002878D7" w:rsidRPr="00F87BF8" w:rsidRDefault="00F05724" w:rsidP="002878D7">
      <w:pPr>
        <w:numPr>
          <w:ilvl w:val="0"/>
          <w:numId w:val="15"/>
        </w:numPr>
        <w:spacing w:after="100" w:afterAutospacing="1"/>
        <w:rPr>
          <w:rFonts w:ascii="Verdana" w:eastAsia="Verdana" w:hAnsi="Verdana" w:cs="Verdana"/>
          <w:sz w:val="20"/>
        </w:rPr>
      </w:pPr>
      <w:r w:rsidRPr="00F87BF8">
        <w:rPr>
          <w:rFonts w:ascii="Verdana" w:eastAsia="Verdana" w:hAnsi="Verdana" w:cs="Verdana"/>
          <w:sz w:val="20"/>
        </w:rPr>
        <w:t>Twitter Ads</w:t>
      </w:r>
      <w:r w:rsidR="002878D7" w:rsidRPr="00F87BF8">
        <w:rPr>
          <w:rFonts w:ascii="Verdana" w:eastAsia="Verdana" w:hAnsi="Verdana" w:cs="Verdana"/>
          <w:sz w:val="20"/>
        </w:rPr>
        <w:t>.</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We plan on doing a large scale marketing project during this month i</w:t>
      </w:r>
      <w:r w:rsidR="00F05724" w:rsidRPr="00F87BF8">
        <w:rPr>
          <w:rFonts w:ascii="Verdana" w:eastAsia="Verdana" w:hAnsi="Verdana" w:cs="Verdana"/>
          <w:sz w:val="20"/>
        </w:rPr>
        <w:t>ncluding (March 5 - April 5, 20</w:t>
      </w:r>
      <w:r w:rsidRPr="00F87BF8">
        <w:rPr>
          <w:rFonts w:ascii="Verdana" w:eastAsia="Verdana" w:hAnsi="Verdana" w:cs="Verdana"/>
          <w:sz w:val="20"/>
        </w:rPr>
        <w:t>1</w:t>
      </w:r>
      <w:r w:rsidR="00F05724" w:rsidRPr="00F87BF8">
        <w:rPr>
          <w:rFonts w:ascii="Verdana" w:eastAsia="Verdana" w:hAnsi="Verdana" w:cs="Verdana"/>
          <w:sz w:val="20"/>
        </w:rPr>
        <w:t>6</w:t>
      </w:r>
      <w:r w:rsidRPr="00F87BF8">
        <w:rPr>
          <w:rFonts w:ascii="Verdana" w:eastAsia="Verdana" w:hAnsi="Verdana" w:cs="Verdana"/>
          <w:sz w:val="20"/>
        </w:rPr>
        <w:t xml:space="preserve">): </w:t>
      </w:r>
    </w:p>
    <w:p w:rsidR="002878D7" w:rsidRPr="00F87BF8" w:rsidRDefault="00F05724" w:rsidP="002878D7">
      <w:pPr>
        <w:numPr>
          <w:ilvl w:val="0"/>
          <w:numId w:val="16"/>
        </w:numPr>
        <w:spacing w:after="100" w:afterAutospacing="1"/>
        <w:rPr>
          <w:rFonts w:ascii="Verdana" w:eastAsia="Verdana" w:hAnsi="Verdana" w:cs="Verdana"/>
          <w:sz w:val="20"/>
        </w:rPr>
      </w:pPr>
      <w:r w:rsidRPr="00F87BF8">
        <w:rPr>
          <w:rFonts w:ascii="Verdana" w:eastAsia="Verdana" w:hAnsi="Verdana" w:cs="Verdana"/>
          <w:sz w:val="20"/>
        </w:rPr>
        <w:t>Radio advertising</w:t>
      </w:r>
      <w:r w:rsidR="002878D7" w:rsidRPr="00F87BF8">
        <w:rPr>
          <w:rFonts w:ascii="Verdana" w:eastAsia="Verdana" w:hAnsi="Verdana" w:cs="Verdana"/>
          <w:sz w:val="20"/>
        </w:rPr>
        <w:t xml:space="preserve"> </w:t>
      </w:r>
    </w:p>
    <w:p w:rsidR="002878D7" w:rsidRPr="00F87BF8" w:rsidRDefault="002878D7" w:rsidP="002878D7">
      <w:pPr>
        <w:numPr>
          <w:ilvl w:val="0"/>
          <w:numId w:val="16"/>
        </w:numPr>
        <w:spacing w:after="100" w:afterAutospacing="1"/>
        <w:rPr>
          <w:rFonts w:ascii="Verdana" w:eastAsia="Verdana" w:hAnsi="Verdana" w:cs="Verdana"/>
          <w:sz w:val="20"/>
        </w:rPr>
      </w:pPr>
      <w:r w:rsidRPr="00F87BF8">
        <w:rPr>
          <w:rFonts w:ascii="Verdana" w:eastAsia="Verdana" w:hAnsi="Verdana" w:cs="Verdana"/>
          <w:sz w:val="20"/>
        </w:rPr>
        <w:t>Ad placem</w:t>
      </w:r>
      <w:r w:rsidR="00F05724" w:rsidRPr="00F87BF8">
        <w:rPr>
          <w:rFonts w:ascii="Verdana" w:eastAsia="Verdana" w:hAnsi="Verdana" w:cs="Verdana"/>
          <w:sz w:val="20"/>
        </w:rPr>
        <w:t>ent in local trade publications.</w:t>
      </w:r>
    </w:p>
    <w:p w:rsidR="002878D7" w:rsidRPr="00F87BF8" w:rsidRDefault="002878D7" w:rsidP="002878D7">
      <w:pPr>
        <w:numPr>
          <w:ilvl w:val="0"/>
          <w:numId w:val="16"/>
        </w:numPr>
        <w:spacing w:after="100" w:afterAutospacing="1"/>
        <w:rPr>
          <w:rFonts w:ascii="Verdana" w:eastAsia="Verdana" w:hAnsi="Verdana" w:cs="Verdana"/>
          <w:sz w:val="20"/>
        </w:rPr>
      </w:pPr>
      <w:r w:rsidRPr="00F87BF8">
        <w:rPr>
          <w:rFonts w:ascii="Verdana" w:eastAsia="Verdana" w:hAnsi="Verdana" w:cs="Verdana"/>
          <w:sz w:val="20"/>
        </w:rPr>
        <w:t>Billboard Ads to promote wide-spread name recognition.</w:t>
      </w:r>
    </w:p>
    <w:bookmarkEnd w:id="124"/>
    <w:bookmarkEnd w:id="126"/>
    <w:p w:rsidR="002878D7" w:rsidRPr="00F87BF8" w:rsidRDefault="002878D7" w:rsidP="002878D7">
      <w:pPr>
        <w:pStyle w:val="Heading3"/>
        <w:spacing w:after="100" w:afterAutospacing="1"/>
        <w:rPr>
          <w:rFonts w:ascii="Verdana" w:eastAsia="Verdana" w:hAnsi="Verdana" w:cs="Verdana"/>
          <w:b w:val="0"/>
          <w:sz w:val="20"/>
        </w:rPr>
      </w:pPr>
      <w:r w:rsidRPr="00F87BF8">
        <w:rPr>
          <w:rFonts w:ascii="Verdana" w:eastAsia="Verdana" w:hAnsi="Verdana" w:cs="Verdana"/>
          <w:bCs w:val="0"/>
          <w:sz w:val="20"/>
        </w:rPr>
        <w:br w:type="page"/>
      </w:r>
      <w:bookmarkStart w:id="127" w:name="_Toc272235528"/>
      <w:bookmarkStart w:id="128" w:name="TitleTopicPricingStrategy"/>
      <w:bookmarkStart w:id="129" w:name="TopicPricingStrategy"/>
      <w:bookmarkStart w:id="130" w:name="_Toc442522949"/>
      <w:r w:rsidRPr="00F87BF8">
        <w:rPr>
          <w:rFonts w:ascii="Verdana" w:eastAsia="Verdana" w:hAnsi="Verdana" w:cs="Verdana"/>
          <w:b w:val="0"/>
          <w:sz w:val="20"/>
        </w:rPr>
        <w:lastRenderedPageBreak/>
        <w:t>5.2.2 Pricing Strategy</w:t>
      </w:r>
      <w:bookmarkEnd w:id="127"/>
      <w:bookmarkEnd w:id="130"/>
    </w:p>
    <w:p w:rsidR="002878D7" w:rsidRPr="00F87BF8" w:rsidRDefault="002878D7" w:rsidP="002878D7">
      <w:pPr>
        <w:spacing w:after="100" w:afterAutospacing="1"/>
        <w:ind w:left="360"/>
        <w:rPr>
          <w:rFonts w:ascii="Verdana" w:eastAsia="Verdana" w:hAnsi="Verdana" w:cs="Verdana"/>
          <w:sz w:val="20"/>
        </w:rPr>
      </w:pPr>
      <w:bookmarkStart w:id="131" w:name="BodyTopicPricingStrategy"/>
      <w:bookmarkEnd w:id="128"/>
      <w:r w:rsidRPr="00F87BF8">
        <w:rPr>
          <w:rFonts w:ascii="Verdana" w:eastAsia="Verdana" w:hAnsi="Verdana" w:cs="Verdana"/>
          <w:sz w:val="20"/>
        </w:rPr>
        <w:t xml:space="preserve">For most small business owners, cost, both residual and one-time are huge influences on the decisions they make regarding everyday operations of their company. Even though we offer 100% customized services and our pricing is based on an hourly fee, to make it easier and less confusing for the clients, </w:t>
      </w:r>
      <w:proofErr w:type="spellStart"/>
      <w:r w:rsidR="00DA1FB0" w:rsidRPr="00F87BF8">
        <w:rPr>
          <w:rFonts w:ascii="Verdana" w:eastAsia="Verdana" w:hAnsi="Verdana" w:cs="Verdana"/>
          <w:sz w:val="20"/>
        </w:rPr>
        <w:t>Utibe</w:t>
      </w:r>
      <w:proofErr w:type="spellEnd"/>
      <w:r w:rsidR="00DA1FB0" w:rsidRPr="00F87BF8">
        <w:rPr>
          <w:rFonts w:ascii="Verdana" w:eastAsia="Verdana" w:hAnsi="Verdana" w:cs="Verdana"/>
          <w:sz w:val="20"/>
        </w:rPr>
        <w:t xml:space="preserve"> Service</w:t>
      </w:r>
      <w:r w:rsidRPr="00F87BF8">
        <w:rPr>
          <w:rFonts w:ascii="Verdana" w:eastAsia="Verdana" w:hAnsi="Verdana" w:cs="Verdana"/>
          <w:sz w:val="20"/>
        </w:rPr>
        <w:t xml:space="preserve"> has established a packaged pricing system. </w:t>
      </w:r>
    </w:p>
    <w:p w:rsidR="002878D7" w:rsidRPr="00F87BF8" w:rsidRDefault="00DA1FB0" w:rsidP="002878D7">
      <w:pPr>
        <w:numPr>
          <w:ilvl w:val="0"/>
          <w:numId w:val="17"/>
        </w:numPr>
        <w:rPr>
          <w:rFonts w:ascii="Verdana" w:eastAsia="Verdana" w:hAnsi="Verdana" w:cs="Verdana"/>
          <w:sz w:val="20"/>
        </w:rPr>
      </w:pPr>
      <w:r w:rsidRPr="00F87BF8">
        <w:rPr>
          <w:rFonts w:ascii="Verdana" w:eastAsia="Verdana" w:hAnsi="Verdana" w:cs="Verdana"/>
          <w:b/>
          <w:sz w:val="20"/>
        </w:rPr>
        <w:t>Small Business</w:t>
      </w:r>
      <w:r w:rsidR="002878D7" w:rsidRPr="00F87BF8">
        <w:rPr>
          <w:rFonts w:ascii="Verdana" w:eastAsia="Verdana" w:hAnsi="Verdana" w:cs="Verdana"/>
          <w:b/>
          <w:sz w:val="20"/>
        </w:rPr>
        <w:t xml:space="preserve"> Website Package</w:t>
      </w:r>
      <w:r w:rsidRPr="00F87BF8">
        <w:rPr>
          <w:rFonts w:ascii="Verdana" w:eastAsia="Verdana" w:hAnsi="Verdana" w:cs="Verdana"/>
          <w:sz w:val="20"/>
        </w:rPr>
        <w:t xml:space="preserve"> (N50</w:t>
      </w:r>
      <w:proofErr w:type="gramStart"/>
      <w:r w:rsidRPr="00F87BF8">
        <w:rPr>
          <w:rFonts w:ascii="Verdana" w:eastAsia="Verdana" w:hAnsi="Verdana" w:cs="Verdana"/>
          <w:sz w:val="20"/>
        </w:rPr>
        <w:t>,000</w:t>
      </w:r>
      <w:proofErr w:type="gramEnd"/>
      <w:r w:rsidR="002878D7" w:rsidRPr="00F87BF8">
        <w:rPr>
          <w:rFonts w:ascii="Verdana" w:eastAsia="Verdana" w:hAnsi="Verdana" w:cs="Verdana"/>
          <w:sz w:val="20"/>
        </w:rPr>
        <w:t xml:space="preserve">): For simple, information based websites. Popular with companies who just need to gain an Internet presence. </w:t>
      </w:r>
      <w:r w:rsidR="002878D7" w:rsidRPr="00F87BF8">
        <w:rPr>
          <w:rFonts w:ascii="Verdana" w:eastAsia="Verdana" w:hAnsi="Verdana" w:cs="Verdana"/>
          <w:sz w:val="20"/>
        </w:rPr>
        <w:br/>
      </w:r>
    </w:p>
    <w:p w:rsidR="002878D7" w:rsidRPr="00F87BF8" w:rsidRDefault="002878D7" w:rsidP="002878D7">
      <w:pPr>
        <w:numPr>
          <w:ilvl w:val="0"/>
          <w:numId w:val="17"/>
        </w:numPr>
        <w:rPr>
          <w:rFonts w:ascii="Verdana" w:eastAsia="Verdana" w:hAnsi="Verdana" w:cs="Verdana"/>
          <w:sz w:val="20"/>
        </w:rPr>
      </w:pPr>
      <w:r w:rsidRPr="00F87BF8">
        <w:rPr>
          <w:rFonts w:ascii="Verdana" w:eastAsia="Verdana" w:hAnsi="Verdana" w:cs="Verdana"/>
          <w:b/>
          <w:sz w:val="20"/>
        </w:rPr>
        <w:t>Mid-Level Website Package</w:t>
      </w:r>
      <w:r w:rsidR="00DA1FB0" w:rsidRPr="00F87BF8">
        <w:rPr>
          <w:rFonts w:ascii="Verdana" w:eastAsia="Verdana" w:hAnsi="Verdana" w:cs="Verdana"/>
          <w:sz w:val="20"/>
        </w:rPr>
        <w:t xml:space="preserve"> (N100</w:t>
      </w:r>
      <w:proofErr w:type="gramStart"/>
      <w:r w:rsidR="00DA1FB0" w:rsidRPr="00F87BF8">
        <w:rPr>
          <w:rFonts w:ascii="Verdana" w:eastAsia="Verdana" w:hAnsi="Verdana" w:cs="Verdana"/>
          <w:sz w:val="20"/>
        </w:rPr>
        <w:t>,000</w:t>
      </w:r>
      <w:proofErr w:type="gramEnd"/>
      <w:r w:rsidRPr="00F87BF8">
        <w:rPr>
          <w:rFonts w:ascii="Verdana" w:eastAsia="Verdana" w:hAnsi="Verdana" w:cs="Verdana"/>
          <w:sz w:val="20"/>
        </w:rPr>
        <w:t xml:space="preserve">): Information based websites with a large amount of content. Popular with companies that have </w:t>
      </w:r>
      <w:proofErr w:type="gramStart"/>
      <w:r w:rsidRPr="00F87BF8">
        <w:rPr>
          <w:rFonts w:ascii="Verdana" w:eastAsia="Verdana" w:hAnsi="Verdana" w:cs="Verdana"/>
          <w:sz w:val="20"/>
        </w:rPr>
        <w:t>a large</w:t>
      </w:r>
      <w:proofErr w:type="gramEnd"/>
      <w:r w:rsidRPr="00F87BF8">
        <w:rPr>
          <w:rFonts w:ascii="Verdana" w:eastAsia="Verdana" w:hAnsi="Verdana" w:cs="Verdana"/>
          <w:sz w:val="20"/>
        </w:rPr>
        <w:t xml:space="preserve"> services/products list and/or want to implement more of their business into the Web. </w:t>
      </w:r>
      <w:r w:rsidRPr="00F87BF8">
        <w:rPr>
          <w:rFonts w:ascii="Verdana" w:eastAsia="Verdana" w:hAnsi="Verdana" w:cs="Verdana"/>
          <w:sz w:val="20"/>
        </w:rPr>
        <w:br/>
      </w:r>
    </w:p>
    <w:p w:rsidR="002878D7" w:rsidRPr="00F87BF8" w:rsidRDefault="00DA1FB0" w:rsidP="002878D7">
      <w:pPr>
        <w:numPr>
          <w:ilvl w:val="0"/>
          <w:numId w:val="17"/>
        </w:numPr>
        <w:rPr>
          <w:rFonts w:ascii="Verdana" w:eastAsia="Verdana" w:hAnsi="Verdana" w:cs="Verdana"/>
          <w:sz w:val="20"/>
        </w:rPr>
      </w:pPr>
      <w:r w:rsidRPr="00F87BF8">
        <w:rPr>
          <w:rFonts w:ascii="Verdana" w:eastAsia="Verdana" w:hAnsi="Verdana" w:cs="Verdana"/>
          <w:b/>
          <w:sz w:val="20"/>
        </w:rPr>
        <w:t>Ecommerce</w:t>
      </w:r>
      <w:r w:rsidR="002878D7" w:rsidRPr="00F87BF8">
        <w:rPr>
          <w:rFonts w:ascii="Verdana" w:eastAsia="Verdana" w:hAnsi="Verdana" w:cs="Verdana"/>
          <w:sz w:val="20"/>
        </w:rPr>
        <w:t xml:space="preserve"> (</w:t>
      </w:r>
      <w:r w:rsidRPr="00F87BF8">
        <w:rPr>
          <w:rFonts w:ascii="Verdana" w:eastAsia="Verdana" w:hAnsi="Verdana" w:cs="Verdana"/>
          <w:sz w:val="20"/>
        </w:rPr>
        <w:t>N200</w:t>
      </w:r>
      <w:proofErr w:type="gramStart"/>
      <w:r w:rsidRPr="00F87BF8">
        <w:rPr>
          <w:rFonts w:ascii="Verdana" w:eastAsia="Verdana" w:hAnsi="Verdana" w:cs="Verdana"/>
          <w:sz w:val="20"/>
        </w:rPr>
        <w:t>,000</w:t>
      </w:r>
      <w:proofErr w:type="gramEnd"/>
      <w:r w:rsidR="002878D7" w:rsidRPr="00F87BF8">
        <w:rPr>
          <w:rFonts w:ascii="Verdana" w:eastAsia="Verdana" w:hAnsi="Verdana" w:cs="Verdana"/>
          <w:sz w:val="20"/>
        </w:rPr>
        <w:t xml:space="preserve">): Usually reserved for product-oriented websites that are e-commerce enabled. Popular with companies that have a desire to market heavily on the Internet or sell their products/services directly from the Web. </w:t>
      </w:r>
      <w:r w:rsidR="002878D7" w:rsidRPr="00F87BF8">
        <w:rPr>
          <w:rFonts w:ascii="Verdana" w:eastAsia="Verdana" w:hAnsi="Verdana" w:cs="Verdana"/>
          <w:sz w:val="20"/>
        </w:rPr>
        <w:br/>
      </w:r>
    </w:p>
    <w:p w:rsidR="002878D7" w:rsidRPr="00F87BF8" w:rsidRDefault="002878D7" w:rsidP="002878D7">
      <w:pPr>
        <w:numPr>
          <w:ilvl w:val="0"/>
          <w:numId w:val="17"/>
        </w:numPr>
        <w:rPr>
          <w:rFonts w:ascii="Verdana" w:eastAsia="Verdana" w:hAnsi="Verdana" w:cs="Verdana"/>
          <w:sz w:val="20"/>
        </w:rPr>
      </w:pPr>
      <w:r w:rsidRPr="00F87BF8">
        <w:rPr>
          <w:rFonts w:ascii="Verdana" w:eastAsia="Verdana" w:hAnsi="Verdana" w:cs="Verdana"/>
          <w:b/>
          <w:sz w:val="20"/>
        </w:rPr>
        <w:t>Website Hosting</w:t>
      </w:r>
      <w:r w:rsidR="00DA1FB0" w:rsidRPr="00F87BF8">
        <w:rPr>
          <w:rFonts w:ascii="Verdana" w:eastAsia="Verdana" w:hAnsi="Verdana" w:cs="Verdana"/>
          <w:sz w:val="20"/>
        </w:rPr>
        <w:t xml:space="preserve"> (from N4000 </w:t>
      </w:r>
      <w:r w:rsidRPr="00F87BF8">
        <w:rPr>
          <w:rFonts w:ascii="Verdana" w:eastAsia="Verdana" w:hAnsi="Verdana" w:cs="Verdana"/>
          <w:sz w:val="20"/>
        </w:rPr>
        <w:t xml:space="preserve">to </w:t>
      </w:r>
      <w:r w:rsidR="00DA1FB0" w:rsidRPr="00F87BF8">
        <w:rPr>
          <w:rFonts w:ascii="Verdana" w:eastAsia="Verdana" w:hAnsi="Verdana" w:cs="Verdana"/>
          <w:sz w:val="20"/>
        </w:rPr>
        <w:t>N15</w:t>
      </w:r>
      <w:proofErr w:type="gramStart"/>
      <w:r w:rsidR="00DA1FB0" w:rsidRPr="00F87BF8">
        <w:rPr>
          <w:rFonts w:ascii="Verdana" w:eastAsia="Verdana" w:hAnsi="Verdana" w:cs="Verdana"/>
          <w:sz w:val="20"/>
        </w:rPr>
        <w:t>,000</w:t>
      </w:r>
      <w:proofErr w:type="gramEnd"/>
      <w:r w:rsidRPr="00F87BF8">
        <w:rPr>
          <w:rFonts w:ascii="Verdana" w:eastAsia="Verdana" w:hAnsi="Verdana" w:cs="Verdana"/>
          <w:sz w:val="20"/>
        </w:rPr>
        <w:t xml:space="preserve"> per month): Depending on the type and size of the website, the price for hosting can vary greatly. The average cost of</w:t>
      </w:r>
      <w:r w:rsidR="00215015" w:rsidRPr="00F87BF8">
        <w:rPr>
          <w:rFonts w:ascii="Verdana" w:eastAsia="Verdana" w:hAnsi="Verdana" w:cs="Verdana"/>
          <w:sz w:val="20"/>
        </w:rPr>
        <w:t xml:space="preserve"> hosting for most clients is n5000</w:t>
      </w:r>
      <w:r w:rsidRPr="00F87BF8">
        <w:rPr>
          <w:rFonts w:ascii="Verdana" w:eastAsia="Verdana" w:hAnsi="Verdana" w:cs="Verdana"/>
          <w:sz w:val="20"/>
        </w:rPr>
        <w:t xml:space="preserve"> per month. </w:t>
      </w:r>
      <w:r w:rsidRPr="00F87BF8">
        <w:rPr>
          <w:rFonts w:ascii="Verdana" w:eastAsia="Verdana" w:hAnsi="Verdana" w:cs="Verdana"/>
          <w:sz w:val="20"/>
        </w:rPr>
        <w:br/>
      </w:r>
    </w:p>
    <w:p w:rsidR="002878D7" w:rsidRPr="00F87BF8" w:rsidRDefault="002878D7" w:rsidP="002878D7">
      <w:pPr>
        <w:numPr>
          <w:ilvl w:val="0"/>
          <w:numId w:val="17"/>
        </w:numPr>
        <w:spacing w:after="100" w:afterAutospacing="1"/>
        <w:rPr>
          <w:rFonts w:ascii="Verdana" w:eastAsia="Verdana" w:hAnsi="Verdana" w:cs="Verdana"/>
          <w:sz w:val="20"/>
        </w:rPr>
      </w:pPr>
      <w:r w:rsidRPr="00F87BF8">
        <w:rPr>
          <w:rFonts w:ascii="Verdana" w:eastAsia="Verdana" w:hAnsi="Verdana" w:cs="Verdana"/>
          <w:b/>
          <w:sz w:val="20"/>
        </w:rPr>
        <w:t>Website Maintenance</w:t>
      </w:r>
      <w:r w:rsidR="00DA1FB0" w:rsidRPr="00F87BF8">
        <w:rPr>
          <w:rFonts w:ascii="Verdana" w:eastAsia="Verdana" w:hAnsi="Verdana" w:cs="Verdana"/>
          <w:sz w:val="20"/>
        </w:rPr>
        <w:t xml:space="preserve"> (N2</w:t>
      </w:r>
      <w:proofErr w:type="gramStart"/>
      <w:r w:rsidR="00DA1FB0" w:rsidRPr="00F87BF8">
        <w:rPr>
          <w:rFonts w:ascii="Verdana" w:eastAsia="Verdana" w:hAnsi="Verdana" w:cs="Verdana"/>
          <w:sz w:val="20"/>
        </w:rPr>
        <w:t>,000</w:t>
      </w:r>
      <w:proofErr w:type="gramEnd"/>
      <w:r w:rsidRPr="00F87BF8">
        <w:rPr>
          <w:rFonts w:ascii="Verdana" w:eastAsia="Verdana" w:hAnsi="Verdana" w:cs="Verdana"/>
          <w:sz w:val="20"/>
        </w:rPr>
        <w:t xml:space="preserve"> per</w:t>
      </w:r>
      <w:r w:rsidR="00DA1FB0" w:rsidRPr="00F87BF8">
        <w:rPr>
          <w:rFonts w:ascii="Verdana" w:eastAsia="Verdana" w:hAnsi="Verdana" w:cs="Verdana"/>
          <w:sz w:val="20"/>
        </w:rPr>
        <w:t xml:space="preserve"> hour): We charge a set fee of N2000</w:t>
      </w:r>
      <w:r w:rsidRPr="00F87BF8">
        <w:rPr>
          <w:rFonts w:ascii="Verdana" w:eastAsia="Verdana" w:hAnsi="Verdana" w:cs="Verdana"/>
          <w:sz w:val="20"/>
        </w:rPr>
        <w:t xml:space="preserve"> per hour billed in 10 minute increments. If a client feels as though they will need their website updated or maintained on a regular basis, packages are available at a discount rate.</w:t>
      </w:r>
    </w:p>
    <w:p w:rsidR="002878D7" w:rsidRPr="00F87BF8" w:rsidRDefault="002878D7" w:rsidP="002878D7">
      <w:pPr>
        <w:pStyle w:val="Heading3"/>
        <w:spacing w:after="100" w:afterAutospacing="1"/>
        <w:rPr>
          <w:rFonts w:ascii="Verdana" w:eastAsia="Verdana" w:hAnsi="Verdana" w:cs="Verdana"/>
          <w:b w:val="0"/>
          <w:sz w:val="20"/>
        </w:rPr>
      </w:pPr>
      <w:bookmarkStart w:id="132" w:name="_Toc272235529"/>
      <w:bookmarkStart w:id="133" w:name="TitleTopicPromotionStrategy"/>
      <w:bookmarkStart w:id="134" w:name="TopicPromotionStrategy"/>
      <w:bookmarkStart w:id="135" w:name="_Toc442522950"/>
      <w:bookmarkEnd w:id="129"/>
      <w:bookmarkEnd w:id="131"/>
      <w:r w:rsidRPr="00F87BF8">
        <w:rPr>
          <w:rFonts w:ascii="Verdana" w:eastAsia="Verdana" w:hAnsi="Verdana" w:cs="Verdana"/>
          <w:b w:val="0"/>
          <w:sz w:val="20"/>
        </w:rPr>
        <w:t>5.2.3 Promotion Strategy</w:t>
      </w:r>
      <w:bookmarkEnd w:id="132"/>
      <w:bookmarkEnd w:id="135"/>
    </w:p>
    <w:p w:rsidR="002878D7" w:rsidRPr="00F87BF8" w:rsidRDefault="002878D7" w:rsidP="002878D7">
      <w:pPr>
        <w:spacing w:after="100" w:afterAutospacing="1"/>
        <w:ind w:left="360"/>
        <w:rPr>
          <w:rFonts w:ascii="Verdana" w:eastAsia="Verdana" w:hAnsi="Verdana" w:cs="Verdana"/>
          <w:sz w:val="20"/>
        </w:rPr>
      </w:pPr>
      <w:bookmarkStart w:id="136" w:name="BodyTopicPromotionStrategy"/>
      <w:bookmarkEnd w:id="133"/>
      <w:r w:rsidRPr="00F87BF8">
        <w:rPr>
          <w:rFonts w:ascii="Verdana" w:eastAsia="Verdana" w:hAnsi="Verdana" w:cs="Verdana"/>
          <w:sz w:val="20"/>
        </w:rPr>
        <w:t>Our target client is part of a very specific demographic, for this reason, we market and promote our services in a direct and specifically targeted manner.</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b/>
          <w:sz w:val="20"/>
        </w:rPr>
        <w:t>D</w:t>
      </w:r>
      <w:r w:rsidR="00DA1FB0" w:rsidRPr="00F87BF8">
        <w:rPr>
          <w:rFonts w:ascii="Verdana" w:eastAsia="Verdana" w:hAnsi="Verdana" w:cs="Verdana"/>
          <w:b/>
          <w:sz w:val="20"/>
        </w:rPr>
        <w:t>irect Mail:</w:t>
      </w:r>
    </w:p>
    <w:p w:rsidR="002878D7" w:rsidRPr="00F87BF8" w:rsidRDefault="002878D7" w:rsidP="002878D7">
      <w:pPr>
        <w:numPr>
          <w:ilvl w:val="0"/>
          <w:numId w:val="19"/>
        </w:numPr>
        <w:rPr>
          <w:rFonts w:ascii="Verdana" w:eastAsia="Verdana" w:hAnsi="Verdana" w:cs="Verdana"/>
          <w:sz w:val="20"/>
        </w:rPr>
      </w:pPr>
      <w:r w:rsidRPr="00F87BF8">
        <w:rPr>
          <w:rFonts w:ascii="Verdana" w:eastAsia="Verdana" w:hAnsi="Verdana" w:cs="Verdana"/>
          <w:sz w:val="20"/>
        </w:rPr>
        <w:t xml:space="preserve">We have sent out targeted bulk mail flyers promoting special offerings by our company. </w:t>
      </w:r>
    </w:p>
    <w:p w:rsidR="002878D7" w:rsidRPr="00F87BF8" w:rsidRDefault="002878D7" w:rsidP="002878D7">
      <w:pPr>
        <w:numPr>
          <w:ilvl w:val="0"/>
          <w:numId w:val="19"/>
        </w:numPr>
        <w:rPr>
          <w:rFonts w:ascii="Verdana" w:eastAsia="Verdana" w:hAnsi="Verdana" w:cs="Verdana"/>
          <w:sz w:val="20"/>
        </w:rPr>
      </w:pPr>
      <w:r w:rsidRPr="00F87BF8">
        <w:rPr>
          <w:rFonts w:ascii="Verdana" w:eastAsia="Verdana" w:hAnsi="Verdana" w:cs="Verdana"/>
          <w:sz w:val="20"/>
        </w:rPr>
        <w:t xml:space="preserve">We have participated in targeted broadcast fax promotions to small businesses in our area. </w:t>
      </w:r>
    </w:p>
    <w:p w:rsidR="002878D7" w:rsidRPr="00F87BF8" w:rsidRDefault="002878D7" w:rsidP="002878D7">
      <w:pPr>
        <w:numPr>
          <w:ilvl w:val="0"/>
          <w:numId w:val="19"/>
        </w:numPr>
        <w:spacing w:after="100" w:afterAutospacing="1"/>
        <w:rPr>
          <w:rFonts w:ascii="Verdana" w:eastAsia="Verdana" w:hAnsi="Verdana" w:cs="Verdana"/>
          <w:sz w:val="20"/>
        </w:rPr>
      </w:pPr>
      <w:r w:rsidRPr="00F87BF8">
        <w:rPr>
          <w:rFonts w:ascii="Verdana" w:eastAsia="Verdana" w:hAnsi="Verdana" w:cs="Verdana"/>
          <w:sz w:val="20"/>
        </w:rPr>
        <w:t xml:space="preserve">In the near future we will begin a new aggressive, ongoing bulk mail campaign to promote our Web development and hosting services.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b/>
          <w:sz w:val="20"/>
        </w:rPr>
        <w:br w:type="page"/>
      </w:r>
      <w:r w:rsidRPr="00F87BF8">
        <w:rPr>
          <w:rFonts w:ascii="Verdana" w:eastAsia="Verdana" w:hAnsi="Verdana" w:cs="Verdana"/>
          <w:b/>
          <w:sz w:val="20"/>
        </w:rPr>
        <w:lastRenderedPageBreak/>
        <w:t>Mass Media Ads:</w:t>
      </w:r>
    </w:p>
    <w:p w:rsidR="002878D7" w:rsidRPr="00F87BF8" w:rsidRDefault="002878D7" w:rsidP="002878D7">
      <w:pPr>
        <w:numPr>
          <w:ilvl w:val="0"/>
          <w:numId w:val="20"/>
        </w:numPr>
        <w:rPr>
          <w:rFonts w:ascii="Verdana" w:eastAsia="Verdana" w:hAnsi="Verdana" w:cs="Verdana"/>
          <w:sz w:val="20"/>
        </w:rPr>
      </w:pPr>
      <w:r w:rsidRPr="00F87BF8">
        <w:rPr>
          <w:rFonts w:ascii="Verdana" w:eastAsia="Verdana" w:hAnsi="Verdana" w:cs="Verdana"/>
          <w:sz w:val="20"/>
        </w:rPr>
        <w:t xml:space="preserve">We will begin advertising on a broader scale within the next six months. Radio spots will be continuously played during local area talk shows and news programs, this placement is intended to reach the highest percentage of our target client possible. </w:t>
      </w:r>
    </w:p>
    <w:p w:rsidR="002878D7" w:rsidRPr="00F87BF8" w:rsidRDefault="002878D7" w:rsidP="002878D7">
      <w:pPr>
        <w:numPr>
          <w:ilvl w:val="0"/>
          <w:numId w:val="20"/>
        </w:numPr>
        <w:spacing w:after="100" w:afterAutospacing="1"/>
        <w:rPr>
          <w:rFonts w:ascii="Verdana" w:eastAsia="Verdana" w:hAnsi="Verdana" w:cs="Verdana"/>
          <w:sz w:val="20"/>
        </w:rPr>
      </w:pPr>
      <w:r w:rsidRPr="00F87BF8">
        <w:rPr>
          <w:rFonts w:ascii="Verdana" w:eastAsia="Verdana" w:hAnsi="Verdana" w:cs="Verdana"/>
          <w:sz w:val="20"/>
        </w:rPr>
        <w:t xml:space="preserve">Billboard ad placement will be the second mass media marketing campaign we will implement into our marketing efforts. Billboard ads will be intended as 'name recognition' advertising.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b/>
          <w:sz w:val="20"/>
        </w:rPr>
        <w:t>Educational Seminars:</w:t>
      </w:r>
    </w:p>
    <w:p w:rsidR="002878D7" w:rsidRPr="00F87BF8" w:rsidRDefault="00215015" w:rsidP="002878D7">
      <w:pPr>
        <w:numPr>
          <w:ilvl w:val="0"/>
          <w:numId w:val="21"/>
        </w:numPr>
        <w:spacing w:after="100" w:afterAutospacing="1"/>
        <w:rPr>
          <w:rFonts w:ascii="Verdana" w:eastAsia="Verdana" w:hAnsi="Verdana" w:cs="Verdana"/>
          <w:sz w:val="20"/>
        </w:rPr>
      </w:pPr>
      <w:proofErr w:type="spellStart"/>
      <w:r w:rsidRPr="00F87BF8">
        <w:rPr>
          <w:rFonts w:ascii="Verdana" w:eastAsia="Verdana" w:hAnsi="Verdana" w:cs="Verdana"/>
          <w:sz w:val="20"/>
        </w:rPr>
        <w:t>Utibe</w:t>
      </w:r>
      <w:proofErr w:type="spellEnd"/>
      <w:r w:rsidRPr="00F87BF8">
        <w:rPr>
          <w:rFonts w:ascii="Verdana" w:eastAsia="Verdana" w:hAnsi="Verdana" w:cs="Verdana"/>
          <w:sz w:val="20"/>
        </w:rPr>
        <w:t xml:space="preserve"> Services</w:t>
      </w:r>
      <w:r w:rsidR="002878D7" w:rsidRPr="00F87BF8">
        <w:rPr>
          <w:rFonts w:ascii="Verdana" w:eastAsia="Verdana" w:hAnsi="Verdana" w:cs="Verdana"/>
          <w:sz w:val="20"/>
        </w:rPr>
        <w:t xml:space="preserve"> has been invited to speak to business owners and managers at several Internet and Web-related educational seminars on a variety of topic. In the near future, we will promote our services through these seminars.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b/>
          <w:sz w:val="20"/>
        </w:rPr>
        <w:t>Local Area Commerce Groups:</w:t>
      </w:r>
    </w:p>
    <w:p w:rsidR="002878D7" w:rsidRPr="00F87BF8" w:rsidRDefault="002878D7" w:rsidP="002878D7">
      <w:pPr>
        <w:numPr>
          <w:ilvl w:val="0"/>
          <w:numId w:val="22"/>
        </w:numPr>
        <w:spacing w:after="100" w:afterAutospacing="1"/>
        <w:rPr>
          <w:rFonts w:ascii="Verdana" w:eastAsia="Verdana" w:hAnsi="Verdana" w:cs="Verdana"/>
          <w:sz w:val="20"/>
        </w:rPr>
      </w:pPr>
      <w:r w:rsidRPr="00F87BF8">
        <w:rPr>
          <w:rFonts w:ascii="Verdana" w:eastAsia="Verdana" w:hAnsi="Verdana" w:cs="Verdana"/>
          <w:sz w:val="20"/>
        </w:rPr>
        <w:t>To promote our services and our name as a participant in the Web services industry, we will be joining many of the local area Chamber of Commerce groups and various other strategic partnership clubs.</w:t>
      </w:r>
    </w:p>
    <w:p w:rsidR="002878D7" w:rsidRPr="003A77C9" w:rsidRDefault="002878D7" w:rsidP="002878D7">
      <w:pPr>
        <w:pStyle w:val="Heading2"/>
        <w:spacing w:after="100" w:afterAutospacing="1"/>
        <w:rPr>
          <w:rFonts w:ascii="Verdana" w:eastAsia="Verdana" w:hAnsi="Verdana" w:cs="Verdana"/>
          <w:b w:val="0"/>
          <w:sz w:val="20"/>
          <w:szCs w:val="20"/>
        </w:rPr>
      </w:pPr>
      <w:bookmarkStart w:id="137" w:name="_Toc272235530"/>
      <w:bookmarkStart w:id="138" w:name="TitleTopicSalesStrategy"/>
      <w:bookmarkStart w:id="139" w:name="TopicSalesStrategy"/>
      <w:bookmarkStart w:id="140" w:name="_Toc442522951"/>
      <w:bookmarkEnd w:id="134"/>
      <w:bookmarkEnd w:id="136"/>
      <w:r w:rsidRPr="003A77C9">
        <w:rPr>
          <w:rFonts w:ascii="Verdana" w:eastAsia="Verdana" w:hAnsi="Verdana" w:cs="Verdana"/>
          <w:b w:val="0"/>
          <w:sz w:val="20"/>
          <w:szCs w:val="20"/>
        </w:rPr>
        <w:t>5.3 Sales Strategy</w:t>
      </w:r>
      <w:bookmarkEnd w:id="137"/>
      <w:bookmarkEnd w:id="140"/>
    </w:p>
    <w:p w:rsidR="002878D7" w:rsidRPr="00F87BF8" w:rsidRDefault="002878D7" w:rsidP="002878D7">
      <w:pPr>
        <w:spacing w:after="100" w:afterAutospacing="1"/>
        <w:ind w:left="360"/>
        <w:rPr>
          <w:rFonts w:ascii="Verdana" w:eastAsia="Verdana" w:hAnsi="Verdana" w:cs="Verdana"/>
          <w:sz w:val="20"/>
        </w:rPr>
      </w:pPr>
      <w:bookmarkStart w:id="141" w:name="BodyTopicSalesStrategy"/>
      <w:bookmarkEnd w:id="138"/>
      <w:r w:rsidRPr="00F87BF8">
        <w:rPr>
          <w:rFonts w:ascii="Verdana" w:eastAsia="Verdana" w:hAnsi="Verdana" w:cs="Verdana"/>
          <w:sz w:val="20"/>
        </w:rPr>
        <w:t xml:space="preserve">Our clients are small business owners, most are very protective of their company, and almost all of them are salesmen themselves. We sell value, service, and quality when we talk to business owners. We need to convince them that they can look past all of the hype surrounding the Internet and still see why having a website is worth the money spent.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 xml:space="preserve">We currently utilize a database system specifically targeted toward our desired demographic to establish our first contact with every potential client. It has proven a successful method for soliciting new business directly due to the method in which we approach the first call. The salesman always requests to speak to the business owner, asking for him by his first name only, and when asked who is calling, responds by providing simply his first name as well. Once on the phone with the business owner, there is absolutely no script and the salesman clearly identifies himself and asks the business owner if he has ever considered having a website developed for his company, no matter what the response, a brief conversation will always pursue, sometimes leading to an appointment, and sometimes to a follow-up call.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 xml:space="preserve">Because we have full confidence in our services, and recognize that business owners are generally open to the idea of utilizing the Internet and most even consider it a necessity, we take a very low-pressure, non-abrasive approach to direct selling. We will normally present the information about our company, portfolio, strengths, and pricing to the client and let them make the decision on their own. This method has proven successful provided that we keep our follow-up calls consistent and regular until we receive either a yes or no answer. </w:t>
      </w:r>
    </w:p>
    <w:bookmarkEnd w:id="139"/>
    <w:bookmarkEnd w:id="141"/>
    <w:p w:rsidR="002878D7" w:rsidRPr="00F87BF8" w:rsidRDefault="002878D7" w:rsidP="002878D7">
      <w:pPr>
        <w:pStyle w:val="Heading3"/>
        <w:spacing w:after="100" w:afterAutospacing="1"/>
        <w:rPr>
          <w:rFonts w:ascii="Verdana" w:eastAsia="Verdana" w:hAnsi="Verdana" w:cs="Verdana"/>
          <w:b w:val="0"/>
          <w:sz w:val="20"/>
        </w:rPr>
      </w:pPr>
      <w:r w:rsidRPr="00F87BF8">
        <w:rPr>
          <w:rFonts w:ascii="Verdana" w:eastAsia="Verdana" w:hAnsi="Verdana" w:cs="Verdana"/>
          <w:bCs w:val="0"/>
          <w:sz w:val="20"/>
        </w:rPr>
        <w:br w:type="page"/>
      </w:r>
      <w:bookmarkStart w:id="142" w:name="_Toc272235531"/>
      <w:bookmarkStart w:id="143" w:name="TitleTopicSalesForecast"/>
      <w:bookmarkStart w:id="144" w:name="TopicSalesForecast"/>
      <w:bookmarkStart w:id="145" w:name="_Toc442522952"/>
      <w:r w:rsidRPr="00F87BF8">
        <w:rPr>
          <w:rFonts w:ascii="Verdana" w:eastAsia="Verdana" w:hAnsi="Verdana" w:cs="Verdana"/>
          <w:b w:val="0"/>
          <w:sz w:val="20"/>
        </w:rPr>
        <w:lastRenderedPageBreak/>
        <w:t>5.3.1 Sales Forecast</w:t>
      </w:r>
      <w:bookmarkEnd w:id="142"/>
      <w:bookmarkEnd w:id="145"/>
    </w:p>
    <w:p w:rsidR="002878D7" w:rsidRPr="00F87BF8" w:rsidRDefault="002878D7" w:rsidP="002878D7">
      <w:pPr>
        <w:spacing w:after="100" w:afterAutospacing="1"/>
        <w:ind w:left="360"/>
        <w:rPr>
          <w:rFonts w:ascii="Verdana" w:eastAsia="Verdana" w:hAnsi="Verdana" w:cs="Verdana"/>
          <w:sz w:val="20"/>
        </w:rPr>
      </w:pPr>
      <w:bookmarkStart w:id="146" w:name="BodyTopicSalesForecast"/>
      <w:bookmarkEnd w:id="143"/>
      <w:r w:rsidRPr="00F87BF8">
        <w:rPr>
          <w:rFonts w:ascii="Verdana" w:eastAsia="Verdana" w:hAnsi="Verdana" w:cs="Verdana"/>
          <w:sz w:val="20"/>
        </w:rPr>
        <w:t>The following table summarize our forecast sales.  We expect the fi</w:t>
      </w:r>
      <w:r w:rsidR="00215015" w:rsidRPr="00F87BF8">
        <w:rPr>
          <w:rFonts w:ascii="Verdana" w:eastAsia="Verdana" w:hAnsi="Verdana" w:cs="Verdana"/>
          <w:sz w:val="20"/>
        </w:rPr>
        <w:t>rst month of operations (March</w:t>
      </w:r>
      <w:r w:rsidRPr="00F87BF8">
        <w:rPr>
          <w:rFonts w:ascii="Verdana" w:eastAsia="Verdana" w:hAnsi="Verdana" w:cs="Verdana"/>
          <w:sz w:val="20"/>
        </w:rPr>
        <w:t xml:space="preserve">) to be spent training the </w:t>
      </w:r>
      <w:r w:rsidR="00215015" w:rsidRPr="00F87BF8">
        <w:rPr>
          <w:rFonts w:ascii="Verdana" w:eastAsia="Verdana" w:hAnsi="Verdana" w:cs="Verdana"/>
          <w:sz w:val="20"/>
        </w:rPr>
        <w:t>new developer and new salesman. April</w:t>
      </w:r>
      <w:r w:rsidRPr="00F87BF8">
        <w:rPr>
          <w:rFonts w:ascii="Verdana" w:eastAsia="Verdana" w:hAnsi="Verdana" w:cs="Verdana"/>
          <w:sz w:val="20"/>
        </w:rPr>
        <w:t xml:space="preserve"> will be our first month of operation and we expect to grow steadily in the following months.</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Website development sales will be the largest portion of our revenue with result-based marketing following. Maintenance and hosting revenue will be built up slowly but are the residual base we will stand on in the future.</w:t>
      </w:r>
    </w:p>
    <w:p w:rsidR="002878D7" w:rsidRPr="003A77C9" w:rsidRDefault="00D26E7F" w:rsidP="00D26E7F">
      <w:pPr>
        <w:pStyle w:val="Heading4"/>
        <w:spacing w:after="280" w:afterAutospacing="1"/>
        <w:rPr>
          <w:rFonts w:ascii="Verdana" w:eastAsia="Verdana" w:hAnsi="Verdana" w:cs="Verdana"/>
          <w:b w:val="0"/>
          <w:i w:val="0"/>
          <w:sz w:val="20"/>
        </w:rPr>
      </w:pPr>
      <w:bookmarkStart w:id="147" w:name="BodyChartSalesMonthly"/>
      <w:bookmarkStart w:id="148" w:name="_Toc271885342"/>
      <w:bookmarkEnd w:id="144"/>
      <w:bookmarkEnd w:id="146"/>
      <w:r w:rsidRPr="003A77C9">
        <w:rPr>
          <w:rFonts w:ascii="Verdana" w:eastAsia="Verdana" w:hAnsi="Verdana" w:cs="Verdana"/>
          <w:b w:val="0"/>
          <w:i w:val="0"/>
          <w:sz w:val="20"/>
        </w:rPr>
        <w:t>Table: Sales Forecast</w:t>
      </w:r>
      <w:bookmarkEnd w:id="148"/>
    </w:p>
    <w:bookmarkEnd w:id="147"/>
    <w:p w:rsidR="002878D7" w:rsidRPr="00F87BF8" w:rsidRDefault="00D26E7F" w:rsidP="002878D7">
      <w:pPr>
        <w:spacing w:after="100" w:afterAutospacing="1"/>
        <w:rPr>
          <w:rFonts w:ascii="Verdana" w:eastAsia="Verdana" w:hAnsi="Verdana" w:cs="Verdana"/>
          <w:sz w:val="20"/>
        </w:rPr>
      </w:pPr>
      <w:r w:rsidRPr="00F87BF8">
        <w:rPr>
          <w:rFonts w:ascii="Verdana" w:eastAsia="Verdana" w:hAnsi="Verdana"/>
          <w:sz w:val="20"/>
        </w:rPr>
        <w:drawing>
          <wp:inline distT="0" distB="0" distL="0" distR="0" wp14:anchorId="558F0F8A" wp14:editId="6C5407C8">
            <wp:extent cx="6400800" cy="2387662"/>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0800" cy="2387662"/>
                    </a:xfrm>
                    <a:prstGeom prst="rect">
                      <a:avLst/>
                    </a:prstGeom>
                    <a:noFill/>
                    <a:ln>
                      <a:noFill/>
                    </a:ln>
                  </pic:spPr>
                </pic:pic>
              </a:graphicData>
            </a:graphic>
          </wp:inline>
        </w:drawing>
      </w:r>
    </w:p>
    <w:p w:rsidR="00D26E7F" w:rsidRPr="003A77C9" w:rsidRDefault="00D26E7F" w:rsidP="00D26E7F">
      <w:pPr>
        <w:pStyle w:val="Heading4"/>
        <w:spacing w:after="280" w:afterAutospacing="1"/>
        <w:rPr>
          <w:rFonts w:ascii="Verdana" w:eastAsia="Verdana" w:hAnsi="Verdana" w:cs="Verdana"/>
          <w:b w:val="0"/>
          <w:i w:val="0"/>
          <w:sz w:val="20"/>
        </w:rPr>
      </w:pPr>
      <w:r w:rsidRPr="003A77C9">
        <w:rPr>
          <w:rFonts w:ascii="Verdana" w:eastAsia="Verdana" w:hAnsi="Verdana" w:cs="Verdana"/>
          <w:b w:val="0"/>
          <w:i w:val="0"/>
          <w:sz w:val="20"/>
        </w:rPr>
        <w:t>Table: Sales monthly</w:t>
      </w:r>
    </w:p>
    <w:p w:rsidR="00D26E7F" w:rsidRPr="00F87BF8" w:rsidRDefault="00D26E7F" w:rsidP="00D26E7F">
      <w:pPr>
        <w:rPr>
          <w:rFonts w:ascii="Verdana" w:eastAsia="Verdana" w:hAnsi="Verdana"/>
          <w:sz w:val="20"/>
        </w:rPr>
      </w:pPr>
    </w:p>
    <w:p w:rsidR="002878D7" w:rsidRPr="00F87BF8" w:rsidRDefault="00D26E7F" w:rsidP="00D26E7F">
      <w:pPr>
        <w:spacing w:after="100" w:afterAutospacing="1"/>
        <w:ind w:left="-709"/>
        <w:rPr>
          <w:rFonts w:ascii="Verdana" w:eastAsia="Verdana" w:hAnsi="Verdana" w:cs="Verdana"/>
          <w:sz w:val="20"/>
        </w:rPr>
      </w:pPr>
      <w:r w:rsidRPr="00F87BF8">
        <w:rPr>
          <w:rFonts w:ascii="Verdana" w:eastAsia="Verdana" w:hAnsi="Verdana"/>
          <w:sz w:val="20"/>
        </w:rPr>
        <w:drawing>
          <wp:inline distT="0" distB="0" distL="0" distR="0" wp14:anchorId="6EBB7E03" wp14:editId="29DE2AC2">
            <wp:extent cx="6686550" cy="221932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686550" cy="2219325"/>
                    </a:xfrm>
                    <a:prstGeom prst="rect">
                      <a:avLst/>
                    </a:prstGeom>
                    <a:noFill/>
                    <a:ln>
                      <a:noFill/>
                    </a:ln>
                  </pic:spPr>
                </pic:pic>
              </a:graphicData>
            </a:graphic>
          </wp:inline>
        </w:drawing>
      </w:r>
    </w:p>
    <w:p w:rsidR="002878D7" w:rsidRPr="00F87BF8" w:rsidRDefault="002878D7" w:rsidP="002878D7">
      <w:pPr>
        <w:pStyle w:val="PasTable1"/>
        <w:spacing w:after="100" w:afterAutospacing="1"/>
        <w:rPr>
          <w:rFonts w:ascii="Verdana" w:eastAsia="Verdana" w:hAnsi="Verdana" w:cs="Verdana"/>
          <w:sz w:val="20"/>
          <w:szCs w:val="20"/>
        </w:rPr>
      </w:pPr>
    </w:p>
    <w:p w:rsidR="002878D7" w:rsidRPr="00F87BF8" w:rsidRDefault="002878D7" w:rsidP="002878D7">
      <w:pPr>
        <w:pStyle w:val="Heading3"/>
        <w:spacing w:after="100" w:afterAutospacing="1"/>
        <w:rPr>
          <w:rFonts w:ascii="Verdana" w:eastAsia="Verdana" w:hAnsi="Verdana" w:cs="Verdana"/>
          <w:b w:val="0"/>
          <w:sz w:val="20"/>
        </w:rPr>
      </w:pPr>
      <w:bookmarkStart w:id="149" w:name="_Toc272235535"/>
      <w:bookmarkStart w:id="150" w:name="TitleTopicSalesPrograms"/>
      <w:bookmarkStart w:id="151" w:name="TopicSalesPrograms"/>
      <w:bookmarkStart w:id="152" w:name="_Toc442522953"/>
      <w:r w:rsidRPr="00F87BF8">
        <w:rPr>
          <w:rFonts w:ascii="Verdana" w:eastAsia="Verdana" w:hAnsi="Verdana" w:cs="Verdana"/>
          <w:b w:val="0"/>
          <w:sz w:val="20"/>
        </w:rPr>
        <w:t>5.3.2 Sales Programs</w:t>
      </w:r>
      <w:bookmarkEnd w:id="149"/>
      <w:bookmarkEnd w:id="152"/>
    </w:p>
    <w:p w:rsidR="002878D7" w:rsidRPr="00F87BF8" w:rsidRDefault="002878D7" w:rsidP="002878D7">
      <w:pPr>
        <w:spacing w:after="100" w:afterAutospacing="1"/>
        <w:ind w:left="360"/>
        <w:rPr>
          <w:rFonts w:ascii="Verdana" w:eastAsia="Verdana" w:hAnsi="Verdana" w:cs="Verdana"/>
          <w:sz w:val="20"/>
        </w:rPr>
      </w:pPr>
      <w:bookmarkStart w:id="153" w:name="BodyTopicSalesPrograms"/>
      <w:bookmarkEnd w:id="150"/>
      <w:r w:rsidRPr="00F87BF8">
        <w:rPr>
          <w:rFonts w:ascii="Verdana" w:eastAsia="Verdana" w:hAnsi="Verdana" w:cs="Verdana"/>
          <w:sz w:val="20"/>
        </w:rPr>
        <w:t>Th</w:t>
      </w:r>
      <w:r w:rsidR="00D26E7F" w:rsidRPr="00F87BF8">
        <w:rPr>
          <w:rFonts w:ascii="Verdana" w:eastAsia="Verdana" w:hAnsi="Verdana" w:cs="Verdana"/>
          <w:sz w:val="20"/>
        </w:rPr>
        <w:t xml:space="preserve">e following is a summary of </w:t>
      </w:r>
      <w:r w:rsidRPr="00F87BF8">
        <w:rPr>
          <w:rFonts w:ascii="Verdana" w:eastAsia="Verdana" w:hAnsi="Verdana" w:cs="Verdana"/>
          <w:sz w:val="20"/>
        </w:rPr>
        <w:t xml:space="preserve">our sales programs from the Milestones table: </w:t>
      </w:r>
    </w:p>
    <w:p w:rsidR="002878D7" w:rsidRPr="00F87BF8" w:rsidRDefault="00215015" w:rsidP="002878D7">
      <w:pPr>
        <w:spacing w:after="100" w:afterAutospacing="1"/>
        <w:ind w:left="360"/>
        <w:rPr>
          <w:rFonts w:ascii="Verdana" w:eastAsia="Verdana" w:hAnsi="Verdana" w:cs="Verdana"/>
          <w:sz w:val="20"/>
        </w:rPr>
      </w:pPr>
      <w:r w:rsidRPr="00F87BF8">
        <w:rPr>
          <w:rFonts w:ascii="Verdana" w:eastAsia="Verdana" w:hAnsi="Verdana" w:cs="Verdana"/>
          <w:b/>
          <w:sz w:val="20"/>
        </w:rPr>
        <w:lastRenderedPageBreak/>
        <w:t>March</w:t>
      </w:r>
      <w:r w:rsidR="002878D7" w:rsidRPr="00F87BF8">
        <w:rPr>
          <w:rFonts w:ascii="Verdana" w:eastAsia="Verdana" w:hAnsi="Verdana" w:cs="Verdana"/>
          <w:b/>
          <w:sz w:val="20"/>
        </w:rPr>
        <w:t xml:space="preserve"> 9-16:</w:t>
      </w:r>
      <w:r w:rsidR="002878D7" w:rsidRPr="00F87BF8">
        <w:rPr>
          <w:rFonts w:ascii="Verdana" w:eastAsia="Verdana" w:hAnsi="Verdana" w:cs="Verdana"/>
          <w:sz w:val="20"/>
        </w:rPr>
        <w:t xml:space="preserve"> Hiring first salesman. We will be training this employee this month to make telephone calls to business owners in the area and set appointments to meet with them and show them what we have to</w:t>
      </w:r>
      <w:r w:rsidRPr="00F87BF8">
        <w:rPr>
          <w:rFonts w:ascii="Verdana" w:eastAsia="Verdana" w:hAnsi="Verdana" w:cs="Verdana"/>
          <w:sz w:val="20"/>
        </w:rPr>
        <w:t xml:space="preserve"> offer. Starting in mid-April</w:t>
      </w:r>
      <w:r w:rsidR="002878D7" w:rsidRPr="00F87BF8">
        <w:rPr>
          <w:rFonts w:ascii="Verdana" w:eastAsia="Verdana" w:hAnsi="Verdana" w:cs="Verdana"/>
          <w:sz w:val="20"/>
        </w:rPr>
        <w:t xml:space="preserve"> he/she will begin meeting with clients alone. </w:t>
      </w:r>
    </w:p>
    <w:p w:rsidR="002878D7" w:rsidRPr="00F87BF8" w:rsidRDefault="00215015" w:rsidP="002878D7">
      <w:pPr>
        <w:spacing w:after="100" w:afterAutospacing="1"/>
        <w:ind w:left="360"/>
        <w:rPr>
          <w:rFonts w:ascii="Verdana" w:eastAsia="Verdana" w:hAnsi="Verdana" w:cs="Verdana"/>
          <w:sz w:val="20"/>
        </w:rPr>
      </w:pPr>
      <w:r w:rsidRPr="00F87BF8">
        <w:rPr>
          <w:rFonts w:ascii="Verdana" w:eastAsia="Verdana" w:hAnsi="Verdana" w:cs="Verdana"/>
          <w:b/>
          <w:sz w:val="20"/>
        </w:rPr>
        <w:t>March 23 - April</w:t>
      </w:r>
      <w:r w:rsidR="002878D7" w:rsidRPr="00F87BF8">
        <w:rPr>
          <w:rFonts w:ascii="Verdana" w:eastAsia="Verdana" w:hAnsi="Verdana" w:cs="Verdana"/>
          <w:b/>
          <w:sz w:val="20"/>
        </w:rPr>
        <w:t xml:space="preserve"> 2:</w:t>
      </w:r>
      <w:r w:rsidR="002878D7" w:rsidRPr="00F87BF8">
        <w:rPr>
          <w:rFonts w:ascii="Verdana" w:eastAsia="Verdana" w:hAnsi="Verdana" w:cs="Verdana"/>
          <w:sz w:val="20"/>
        </w:rPr>
        <w:t xml:space="preserve"> We will be updating our sales literature including creating brochures, and printing leaflets to be placed in our presentation folders. </w:t>
      </w:r>
    </w:p>
    <w:p w:rsidR="002878D7" w:rsidRPr="00F87BF8" w:rsidRDefault="00215015" w:rsidP="002878D7">
      <w:pPr>
        <w:spacing w:after="100" w:afterAutospacing="1"/>
        <w:ind w:left="360"/>
        <w:rPr>
          <w:rFonts w:ascii="Verdana" w:eastAsia="Verdana" w:hAnsi="Verdana" w:cs="Verdana"/>
          <w:sz w:val="20"/>
        </w:rPr>
      </w:pPr>
      <w:r w:rsidRPr="00F87BF8">
        <w:rPr>
          <w:rFonts w:ascii="Verdana" w:eastAsia="Verdana" w:hAnsi="Verdana" w:cs="Verdana"/>
          <w:b/>
          <w:sz w:val="20"/>
        </w:rPr>
        <w:t>July</w:t>
      </w:r>
      <w:r w:rsidR="002878D7" w:rsidRPr="00F87BF8">
        <w:rPr>
          <w:rFonts w:ascii="Verdana" w:eastAsia="Verdana" w:hAnsi="Verdana" w:cs="Verdana"/>
          <w:b/>
          <w:sz w:val="20"/>
        </w:rPr>
        <w:t xml:space="preserve"> 12-26:</w:t>
      </w:r>
      <w:r w:rsidR="002878D7" w:rsidRPr="00F87BF8">
        <w:rPr>
          <w:rFonts w:ascii="Verdana" w:eastAsia="Verdana" w:hAnsi="Verdana" w:cs="Verdana"/>
          <w:sz w:val="20"/>
        </w:rPr>
        <w:t xml:space="preserve"> Hiring second salesman. We will be training this salesman in the same fashion previously stated. </w:t>
      </w:r>
    </w:p>
    <w:p w:rsidR="002878D7" w:rsidRPr="003A77C9" w:rsidRDefault="002878D7" w:rsidP="002878D7">
      <w:pPr>
        <w:pStyle w:val="Heading2"/>
        <w:spacing w:after="100" w:afterAutospacing="1"/>
        <w:rPr>
          <w:rFonts w:ascii="Verdana" w:eastAsia="Verdana" w:hAnsi="Verdana" w:cs="Verdana"/>
          <w:b w:val="0"/>
          <w:sz w:val="20"/>
          <w:szCs w:val="20"/>
        </w:rPr>
      </w:pPr>
      <w:bookmarkStart w:id="154" w:name="_Toc272235536"/>
      <w:bookmarkStart w:id="155" w:name="TitleTopicStrategicAlliances"/>
      <w:bookmarkStart w:id="156" w:name="TopicStrategicAlliances"/>
      <w:bookmarkStart w:id="157" w:name="_Toc442522954"/>
      <w:bookmarkEnd w:id="151"/>
      <w:bookmarkEnd w:id="153"/>
      <w:r w:rsidRPr="003A77C9">
        <w:rPr>
          <w:rFonts w:ascii="Verdana" w:eastAsia="Verdana" w:hAnsi="Verdana" w:cs="Verdana"/>
          <w:b w:val="0"/>
          <w:sz w:val="20"/>
          <w:szCs w:val="20"/>
        </w:rPr>
        <w:t>5.4 Strategic Alliances</w:t>
      </w:r>
      <w:bookmarkEnd w:id="154"/>
      <w:bookmarkEnd w:id="157"/>
    </w:p>
    <w:p w:rsidR="002878D7" w:rsidRPr="00F87BF8" w:rsidRDefault="002878D7" w:rsidP="002878D7">
      <w:pPr>
        <w:spacing w:after="100" w:afterAutospacing="1"/>
        <w:ind w:left="360"/>
        <w:rPr>
          <w:rFonts w:ascii="Verdana" w:eastAsia="Verdana" w:hAnsi="Verdana" w:cs="Verdana"/>
          <w:sz w:val="20"/>
        </w:rPr>
      </w:pPr>
      <w:bookmarkStart w:id="158" w:name="BodyTopicStrategicAlliances"/>
      <w:bookmarkEnd w:id="155"/>
      <w:r w:rsidRPr="00F87BF8">
        <w:rPr>
          <w:rFonts w:ascii="Verdana" w:eastAsia="Verdana" w:hAnsi="Verdana" w:cs="Verdana"/>
          <w:sz w:val="20"/>
        </w:rPr>
        <w:t>Currently, we do not participate in any co-marketing or co-development efforts with outside companies. However, we have specific plans to establish several strategic partnership programs with area ISPs (Internet Service Providers) and computer consulting companies. These partnerships are intended to attract more sub-contracting work from potential competitors, in exchange for a commission to be paid for each lead and resulting new client.</w:t>
      </w:r>
    </w:p>
    <w:p w:rsidR="00215015" w:rsidRPr="00F87BF8" w:rsidRDefault="00215015" w:rsidP="003A77C9">
      <w:pPr>
        <w:rPr>
          <w:rFonts w:eastAsia="Verdana"/>
        </w:rPr>
      </w:pPr>
      <w:bookmarkStart w:id="159" w:name="_Toc272235539"/>
      <w:bookmarkStart w:id="160" w:name="TitleTopicManagementSummary"/>
      <w:bookmarkStart w:id="161" w:name="TopicManagementSummary"/>
      <w:bookmarkEnd w:id="156"/>
      <w:bookmarkEnd w:id="158"/>
    </w:p>
    <w:p w:rsidR="002878D7" w:rsidRPr="003A77C9" w:rsidRDefault="002878D7" w:rsidP="002878D7">
      <w:pPr>
        <w:pStyle w:val="Heading1"/>
        <w:rPr>
          <w:rFonts w:ascii="Verdana" w:eastAsia="Verdana" w:hAnsi="Verdana" w:cs="Verdana"/>
          <w:b w:val="0"/>
          <w:color w:val="548DD4" w:themeColor="text2" w:themeTint="99"/>
          <w:sz w:val="20"/>
          <w:szCs w:val="20"/>
        </w:rPr>
      </w:pPr>
      <w:bookmarkStart w:id="162" w:name="_Toc442522955"/>
      <w:r w:rsidRPr="003A77C9">
        <w:rPr>
          <w:rFonts w:ascii="Verdana" w:eastAsia="Verdana" w:hAnsi="Verdana" w:cs="Verdana"/>
          <w:b w:val="0"/>
          <w:color w:val="548DD4" w:themeColor="text2" w:themeTint="99"/>
          <w:sz w:val="20"/>
          <w:szCs w:val="20"/>
        </w:rPr>
        <w:t>6.0 Management Summary</w:t>
      </w:r>
      <w:bookmarkEnd w:id="159"/>
      <w:bookmarkEnd w:id="162"/>
    </w:p>
    <w:p w:rsidR="002878D7" w:rsidRPr="00F87BF8" w:rsidRDefault="00215015" w:rsidP="002878D7">
      <w:pPr>
        <w:spacing w:after="100" w:afterAutospacing="1"/>
        <w:ind w:left="360"/>
        <w:rPr>
          <w:rFonts w:ascii="Verdana" w:eastAsia="Verdana" w:hAnsi="Verdana" w:cs="Verdana"/>
          <w:sz w:val="20"/>
        </w:rPr>
      </w:pPr>
      <w:bookmarkStart w:id="163" w:name="BodyTopicManagementSummary"/>
      <w:bookmarkEnd w:id="160"/>
      <w:proofErr w:type="spellStart"/>
      <w:r w:rsidRPr="00F87BF8">
        <w:rPr>
          <w:rFonts w:ascii="Verdana" w:eastAsia="Verdana" w:hAnsi="Verdana" w:cs="Verdana"/>
          <w:sz w:val="20"/>
        </w:rPr>
        <w:t>Utibe</w:t>
      </w:r>
      <w:proofErr w:type="spellEnd"/>
      <w:r w:rsidRPr="00F87BF8">
        <w:rPr>
          <w:rFonts w:ascii="Verdana" w:eastAsia="Verdana" w:hAnsi="Verdana" w:cs="Verdana"/>
          <w:sz w:val="20"/>
        </w:rPr>
        <w:t xml:space="preserve"> Service</w:t>
      </w:r>
      <w:r w:rsidR="002878D7" w:rsidRPr="00F87BF8">
        <w:rPr>
          <w:rFonts w:ascii="Verdana" w:eastAsia="Verdana" w:hAnsi="Verdana" w:cs="Verdana"/>
          <w:sz w:val="20"/>
        </w:rPr>
        <w:t xml:space="preserve"> is owned and operated by </w:t>
      </w:r>
      <w:proofErr w:type="spellStart"/>
      <w:r w:rsidR="00A34CF1" w:rsidRPr="00F87BF8">
        <w:rPr>
          <w:rFonts w:ascii="Verdana" w:eastAsia="Verdana" w:hAnsi="Verdana" w:cs="Verdana"/>
          <w:sz w:val="20"/>
        </w:rPr>
        <w:t>Utibe</w:t>
      </w:r>
      <w:proofErr w:type="spellEnd"/>
      <w:r w:rsidR="00A34CF1" w:rsidRPr="00F87BF8">
        <w:rPr>
          <w:rFonts w:ascii="Verdana" w:eastAsia="Verdana" w:hAnsi="Verdana" w:cs="Verdana"/>
          <w:sz w:val="20"/>
        </w:rPr>
        <w:t xml:space="preserve"> </w:t>
      </w:r>
      <w:proofErr w:type="spellStart"/>
      <w:r w:rsidR="00A34CF1" w:rsidRPr="00F87BF8">
        <w:rPr>
          <w:rFonts w:ascii="Verdana" w:eastAsia="Verdana" w:hAnsi="Verdana" w:cs="Verdana"/>
          <w:sz w:val="20"/>
        </w:rPr>
        <w:t>Etim</w:t>
      </w:r>
      <w:proofErr w:type="spellEnd"/>
      <w:r w:rsidR="00A34CF1" w:rsidRPr="00F87BF8">
        <w:rPr>
          <w:rFonts w:ascii="Verdana" w:eastAsia="Verdana" w:hAnsi="Verdana" w:cs="Verdana"/>
          <w:sz w:val="20"/>
        </w:rPr>
        <w:t xml:space="preserve"> and he recently brought in Mike Ade as partner</w:t>
      </w:r>
      <w:r w:rsidR="002878D7" w:rsidRPr="00F87BF8">
        <w:rPr>
          <w:rFonts w:ascii="Verdana" w:eastAsia="Verdana" w:hAnsi="Verdana" w:cs="Verdana"/>
          <w:sz w:val="20"/>
        </w:rPr>
        <w:t xml:space="preserve"> and both directors in the corporation.</w:t>
      </w:r>
    </w:p>
    <w:p w:rsidR="002878D7" w:rsidRPr="00F87BF8" w:rsidRDefault="00A34CF1" w:rsidP="002878D7">
      <w:pPr>
        <w:spacing w:after="100" w:afterAutospacing="1"/>
        <w:ind w:left="360"/>
        <w:rPr>
          <w:rFonts w:ascii="Verdana" w:eastAsia="Verdana" w:hAnsi="Verdana" w:cs="Verdana"/>
          <w:sz w:val="20"/>
        </w:rPr>
      </w:pPr>
      <w:proofErr w:type="spellStart"/>
      <w:r w:rsidRPr="00F87BF8">
        <w:rPr>
          <w:rFonts w:ascii="Verdana" w:eastAsia="Verdana" w:hAnsi="Verdana" w:cs="Verdana"/>
          <w:sz w:val="20"/>
        </w:rPr>
        <w:t>Utibe</w:t>
      </w:r>
      <w:proofErr w:type="spellEnd"/>
      <w:r w:rsidRPr="00F87BF8">
        <w:rPr>
          <w:rFonts w:ascii="Verdana" w:eastAsia="Verdana" w:hAnsi="Verdana" w:cs="Verdana"/>
          <w:sz w:val="20"/>
        </w:rPr>
        <w:t xml:space="preserve"> </w:t>
      </w:r>
      <w:proofErr w:type="spellStart"/>
      <w:r w:rsidRPr="00F87BF8">
        <w:rPr>
          <w:rFonts w:ascii="Verdana" w:eastAsia="Verdana" w:hAnsi="Verdana" w:cs="Verdana"/>
          <w:sz w:val="20"/>
        </w:rPr>
        <w:t>Etim</w:t>
      </w:r>
      <w:proofErr w:type="spellEnd"/>
      <w:r w:rsidR="002878D7" w:rsidRPr="00F87BF8">
        <w:rPr>
          <w:rFonts w:ascii="Verdana" w:eastAsia="Verdana" w:hAnsi="Verdana" w:cs="Verdana"/>
          <w:sz w:val="20"/>
        </w:rPr>
        <w:t xml:space="preserve"> attended </w:t>
      </w:r>
      <w:r w:rsidRPr="00F87BF8">
        <w:rPr>
          <w:rFonts w:ascii="Verdana" w:eastAsia="Verdana" w:hAnsi="Verdana" w:cs="Verdana"/>
          <w:sz w:val="20"/>
        </w:rPr>
        <w:t xml:space="preserve">Lagos State University in 2010 to study Computer Science and he </w:t>
      </w:r>
      <w:r w:rsidR="002878D7" w:rsidRPr="00F87BF8">
        <w:rPr>
          <w:rFonts w:ascii="Verdana" w:eastAsia="Verdana" w:hAnsi="Verdana" w:cs="Verdana"/>
          <w:sz w:val="20"/>
        </w:rPr>
        <w:t>earn</w:t>
      </w:r>
      <w:r w:rsidRPr="00F87BF8">
        <w:rPr>
          <w:rFonts w:ascii="Verdana" w:eastAsia="Verdana" w:hAnsi="Verdana" w:cs="Verdana"/>
          <w:sz w:val="20"/>
        </w:rPr>
        <w:t>ed</w:t>
      </w:r>
      <w:r w:rsidR="002878D7" w:rsidRPr="00F87BF8">
        <w:rPr>
          <w:rFonts w:ascii="Verdana" w:eastAsia="Verdana" w:hAnsi="Verdana" w:cs="Verdana"/>
          <w:sz w:val="20"/>
        </w:rPr>
        <w:t xml:space="preserve"> his </w:t>
      </w:r>
      <w:proofErr w:type="spellStart"/>
      <w:r w:rsidRPr="00F87BF8">
        <w:rPr>
          <w:rFonts w:ascii="Verdana" w:eastAsia="Verdana" w:hAnsi="Verdana" w:cs="Verdana"/>
          <w:sz w:val="20"/>
        </w:rPr>
        <w:t>B.Sc</w:t>
      </w:r>
      <w:proofErr w:type="spellEnd"/>
      <w:r w:rsidRPr="00F87BF8">
        <w:rPr>
          <w:rFonts w:ascii="Verdana" w:eastAsia="Verdana" w:hAnsi="Verdana" w:cs="Verdana"/>
          <w:sz w:val="20"/>
        </w:rPr>
        <w:t>, Computer Science</w:t>
      </w:r>
      <w:r w:rsidR="002878D7" w:rsidRPr="00F87BF8">
        <w:rPr>
          <w:rFonts w:ascii="Verdana" w:eastAsia="Verdana" w:hAnsi="Verdana" w:cs="Verdana"/>
          <w:sz w:val="20"/>
        </w:rPr>
        <w:t>. He has completed many business management and business finance courses and has also had hands on experience with managing people. He has one year experience in Internet and Web-related sales and nearly two total years of professional sales experience.</w:t>
      </w:r>
    </w:p>
    <w:p w:rsidR="002878D7" w:rsidRPr="00F87BF8" w:rsidRDefault="00A34CF1" w:rsidP="002878D7">
      <w:pPr>
        <w:spacing w:after="100" w:afterAutospacing="1"/>
        <w:ind w:left="360"/>
        <w:rPr>
          <w:rFonts w:ascii="Verdana" w:eastAsia="Verdana" w:hAnsi="Verdana" w:cs="Verdana"/>
          <w:sz w:val="20"/>
        </w:rPr>
      </w:pPr>
      <w:r w:rsidRPr="00F87BF8">
        <w:rPr>
          <w:rFonts w:ascii="Verdana" w:eastAsia="Verdana" w:hAnsi="Verdana" w:cs="Verdana"/>
          <w:sz w:val="20"/>
        </w:rPr>
        <w:t>Mike Ade</w:t>
      </w:r>
      <w:r w:rsidR="002878D7" w:rsidRPr="00F87BF8">
        <w:rPr>
          <w:rFonts w:ascii="Verdana" w:eastAsia="Verdana" w:hAnsi="Verdana" w:cs="Verdana"/>
          <w:sz w:val="20"/>
        </w:rPr>
        <w:t xml:space="preserve"> is an experienced website developer and strategist with over four years of commercial Web and Internet services experience, plus numerous </w:t>
      </w:r>
      <w:proofErr w:type="gramStart"/>
      <w:r w:rsidR="002878D7" w:rsidRPr="00F87BF8">
        <w:rPr>
          <w:rFonts w:ascii="Verdana" w:eastAsia="Verdana" w:hAnsi="Verdana" w:cs="Verdana"/>
          <w:sz w:val="20"/>
        </w:rPr>
        <w:t>attendance</w:t>
      </w:r>
      <w:proofErr w:type="gramEnd"/>
      <w:r w:rsidR="002878D7" w:rsidRPr="00F87BF8">
        <w:rPr>
          <w:rFonts w:ascii="Verdana" w:eastAsia="Verdana" w:hAnsi="Verdana" w:cs="Verdana"/>
          <w:sz w:val="20"/>
        </w:rPr>
        <w:t xml:space="preserve"> to various related seminars and educational classes. Previous to the forming of </w:t>
      </w:r>
      <w:proofErr w:type="spellStart"/>
      <w:r w:rsidRPr="00F87BF8">
        <w:rPr>
          <w:rFonts w:ascii="Verdana" w:eastAsia="Verdana" w:hAnsi="Verdana" w:cs="Verdana"/>
          <w:sz w:val="20"/>
        </w:rPr>
        <w:t>Utibe</w:t>
      </w:r>
      <w:proofErr w:type="spellEnd"/>
      <w:r w:rsidRPr="00F87BF8">
        <w:rPr>
          <w:rFonts w:ascii="Verdana" w:eastAsia="Verdana" w:hAnsi="Verdana" w:cs="Verdana"/>
          <w:sz w:val="20"/>
        </w:rPr>
        <w:t xml:space="preserve"> Services</w:t>
      </w:r>
      <w:r w:rsidR="002878D7" w:rsidRPr="00F87BF8">
        <w:rPr>
          <w:rFonts w:ascii="Verdana" w:eastAsia="Verdana" w:hAnsi="Verdana" w:cs="Verdana"/>
          <w:sz w:val="20"/>
        </w:rPr>
        <w:t>, he owned and operated a sole-proprietorship, which offered similar Web-related services, but did not market exclusively to small business.</w:t>
      </w:r>
    </w:p>
    <w:bookmarkEnd w:id="161"/>
    <w:bookmarkEnd w:id="163"/>
    <w:p w:rsidR="002878D7" w:rsidRPr="003A77C9" w:rsidRDefault="002878D7" w:rsidP="002878D7">
      <w:pPr>
        <w:pStyle w:val="Heading2"/>
        <w:spacing w:after="100" w:afterAutospacing="1"/>
        <w:rPr>
          <w:rFonts w:ascii="Verdana" w:eastAsia="Verdana" w:hAnsi="Verdana" w:cs="Verdana"/>
          <w:b w:val="0"/>
          <w:sz w:val="20"/>
          <w:szCs w:val="20"/>
        </w:rPr>
      </w:pPr>
      <w:r w:rsidRPr="00F87BF8">
        <w:rPr>
          <w:rFonts w:ascii="Verdana" w:eastAsia="Verdana" w:hAnsi="Verdana" w:cs="Verdana"/>
          <w:bCs w:val="0"/>
          <w:iCs/>
          <w:sz w:val="20"/>
          <w:szCs w:val="20"/>
        </w:rPr>
        <w:br w:type="page"/>
      </w:r>
      <w:bookmarkStart w:id="164" w:name="_Toc272235540"/>
      <w:bookmarkStart w:id="165" w:name="TitleTopicOrganizationalStructure"/>
      <w:bookmarkStart w:id="166" w:name="TopicOrganizationalStructure"/>
      <w:bookmarkStart w:id="167" w:name="_Toc442522956"/>
      <w:r w:rsidRPr="003A77C9">
        <w:rPr>
          <w:rFonts w:ascii="Verdana" w:eastAsia="Verdana" w:hAnsi="Verdana" w:cs="Verdana"/>
          <w:b w:val="0"/>
          <w:sz w:val="20"/>
          <w:szCs w:val="20"/>
        </w:rPr>
        <w:lastRenderedPageBreak/>
        <w:t>6.1 Organizational Structure</w:t>
      </w:r>
      <w:bookmarkEnd w:id="164"/>
      <w:bookmarkEnd w:id="167"/>
    </w:p>
    <w:p w:rsidR="002878D7" w:rsidRPr="00F87BF8" w:rsidRDefault="00A34CF1" w:rsidP="002878D7">
      <w:pPr>
        <w:spacing w:after="100" w:afterAutospacing="1"/>
        <w:ind w:left="360"/>
        <w:rPr>
          <w:rFonts w:ascii="Verdana" w:eastAsia="Verdana" w:hAnsi="Verdana" w:cs="Verdana"/>
          <w:sz w:val="20"/>
        </w:rPr>
      </w:pPr>
      <w:bookmarkStart w:id="168" w:name="BodyTopicOrganizationalStructure"/>
      <w:bookmarkEnd w:id="165"/>
      <w:proofErr w:type="spellStart"/>
      <w:r w:rsidRPr="00F87BF8">
        <w:rPr>
          <w:rFonts w:ascii="Verdana" w:eastAsia="Verdana" w:hAnsi="Verdana" w:cs="Verdana"/>
          <w:sz w:val="20"/>
        </w:rPr>
        <w:t>Utibe</w:t>
      </w:r>
      <w:proofErr w:type="spellEnd"/>
      <w:r w:rsidRPr="00F87BF8">
        <w:rPr>
          <w:rFonts w:ascii="Verdana" w:eastAsia="Verdana" w:hAnsi="Verdana" w:cs="Verdana"/>
          <w:sz w:val="20"/>
        </w:rPr>
        <w:t xml:space="preserve"> Service</w:t>
      </w:r>
      <w:r w:rsidR="002878D7" w:rsidRPr="00F87BF8">
        <w:rPr>
          <w:rFonts w:ascii="Verdana" w:eastAsia="Verdana" w:hAnsi="Verdana" w:cs="Verdana"/>
          <w:sz w:val="20"/>
        </w:rPr>
        <w:t xml:space="preserve"> will depend on the two main principals, </w:t>
      </w:r>
      <w:proofErr w:type="spellStart"/>
      <w:r w:rsidR="00C14EFA" w:rsidRPr="00F87BF8">
        <w:rPr>
          <w:rFonts w:ascii="Verdana" w:eastAsia="Verdana" w:hAnsi="Verdana" w:cs="Verdana"/>
          <w:sz w:val="20"/>
        </w:rPr>
        <w:t>Utibe</w:t>
      </w:r>
      <w:proofErr w:type="spellEnd"/>
      <w:r w:rsidR="00C14EFA" w:rsidRPr="00F87BF8">
        <w:rPr>
          <w:rFonts w:ascii="Verdana" w:eastAsia="Verdana" w:hAnsi="Verdana" w:cs="Verdana"/>
          <w:sz w:val="20"/>
        </w:rPr>
        <w:t xml:space="preserve"> </w:t>
      </w:r>
      <w:proofErr w:type="spellStart"/>
      <w:r w:rsidR="00C14EFA" w:rsidRPr="00F87BF8">
        <w:rPr>
          <w:rFonts w:ascii="Verdana" w:eastAsia="Verdana" w:hAnsi="Verdana" w:cs="Verdana"/>
          <w:sz w:val="20"/>
        </w:rPr>
        <w:t>Etim</w:t>
      </w:r>
      <w:proofErr w:type="spellEnd"/>
      <w:r w:rsidR="002878D7" w:rsidRPr="00F87BF8">
        <w:rPr>
          <w:rFonts w:ascii="Verdana" w:eastAsia="Verdana" w:hAnsi="Verdana" w:cs="Verdana"/>
          <w:sz w:val="20"/>
        </w:rPr>
        <w:t xml:space="preserve"> and </w:t>
      </w:r>
      <w:r w:rsidR="00C14EFA" w:rsidRPr="00F87BF8">
        <w:rPr>
          <w:rFonts w:ascii="Verdana" w:eastAsia="Verdana" w:hAnsi="Verdana" w:cs="Verdana"/>
          <w:sz w:val="20"/>
        </w:rPr>
        <w:t>Mike Ade</w:t>
      </w:r>
      <w:r w:rsidR="002878D7" w:rsidRPr="00F87BF8">
        <w:rPr>
          <w:rFonts w:ascii="Verdana" w:eastAsia="Verdana" w:hAnsi="Verdana" w:cs="Verdana"/>
          <w:sz w:val="20"/>
        </w:rPr>
        <w:t>, for all management responsibilities. This will include office management, accounts receivable and payable, marketing, and talent recruitment.</w:t>
      </w:r>
    </w:p>
    <w:p w:rsidR="002878D7" w:rsidRPr="00F87BF8" w:rsidRDefault="00C14EFA" w:rsidP="002878D7">
      <w:pPr>
        <w:spacing w:after="100" w:afterAutospacing="1"/>
        <w:ind w:left="360"/>
        <w:rPr>
          <w:rFonts w:ascii="Verdana" w:eastAsia="Verdana" w:hAnsi="Verdana" w:cs="Verdana"/>
          <w:sz w:val="20"/>
        </w:rPr>
      </w:pPr>
      <w:proofErr w:type="spellStart"/>
      <w:r w:rsidRPr="00F87BF8">
        <w:rPr>
          <w:rFonts w:ascii="Verdana" w:eastAsia="Verdana" w:hAnsi="Verdana" w:cs="Verdana"/>
          <w:sz w:val="20"/>
        </w:rPr>
        <w:t>Tibe</w:t>
      </w:r>
      <w:proofErr w:type="spellEnd"/>
      <w:r w:rsidRPr="00F87BF8">
        <w:rPr>
          <w:rFonts w:ascii="Verdana" w:eastAsia="Verdana" w:hAnsi="Verdana" w:cs="Verdana"/>
          <w:sz w:val="20"/>
        </w:rPr>
        <w:t xml:space="preserve"> </w:t>
      </w:r>
      <w:proofErr w:type="spellStart"/>
      <w:r w:rsidRPr="00F87BF8">
        <w:rPr>
          <w:rFonts w:ascii="Verdana" w:eastAsia="Verdana" w:hAnsi="Verdana" w:cs="Verdana"/>
          <w:sz w:val="20"/>
        </w:rPr>
        <w:t>Etim</w:t>
      </w:r>
      <w:proofErr w:type="spellEnd"/>
      <w:r w:rsidR="002878D7" w:rsidRPr="00F87BF8">
        <w:rPr>
          <w:rFonts w:ascii="Verdana" w:eastAsia="Verdana" w:hAnsi="Verdana" w:cs="Verdana"/>
          <w:sz w:val="20"/>
        </w:rPr>
        <w:t xml:space="preserve"> will serve as chief operations officer and sales manager. He will supervise all salesmen and all sales promotions and projects. David will also be holding the office of the treasurer therefore will be responsible for all financial related matters. </w:t>
      </w:r>
    </w:p>
    <w:p w:rsidR="002878D7" w:rsidRPr="00F87BF8" w:rsidRDefault="00C14EFA" w:rsidP="002878D7">
      <w:pPr>
        <w:spacing w:after="100" w:afterAutospacing="1"/>
        <w:ind w:left="360"/>
        <w:rPr>
          <w:rFonts w:ascii="Verdana" w:eastAsia="Verdana" w:hAnsi="Verdana" w:cs="Verdana"/>
          <w:sz w:val="20"/>
        </w:rPr>
      </w:pPr>
      <w:r w:rsidRPr="00F87BF8">
        <w:rPr>
          <w:rFonts w:ascii="Verdana" w:eastAsia="Verdana" w:hAnsi="Verdana" w:cs="Verdana"/>
          <w:sz w:val="20"/>
        </w:rPr>
        <w:t>Mike Ade</w:t>
      </w:r>
      <w:r w:rsidR="002878D7" w:rsidRPr="00F87BF8">
        <w:rPr>
          <w:rFonts w:ascii="Verdana" w:eastAsia="Verdana" w:hAnsi="Verdana" w:cs="Verdana"/>
          <w:sz w:val="20"/>
        </w:rPr>
        <w:t xml:space="preserve"> will serve as chief technology officer and lead Web developer. He will be directly supervising all Web development (employee and sub-contracting projects), and will also be responsible for any necessary training in the same department.</w:t>
      </w:r>
    </w:p>
    <w:p w:rsidR="002878D7" w:rsidRPr="003A77C9" w:rsidRDefault="002878D7" w:rsidP="002878D7">
      <w:pPr>
        <w:pStyle w:val="Heading2"/>
        <w:spacing w:after="100" w:afterAutospacing="1"/>
        <w:rPr>
          <w:rFonts w:ascii="Verdana" w:eastAsia="Verdana" w:hAnsi="Verdana" w:cs="Verdana"/>
          <w:b w:val="0"/>
          <w:sz w:val="20"/>
          <w:szCs w:val="20"/>
        </w:rPr>
      </w:pPr>
      <w:bookmarkStart w:id="169" w:name="_Toc272235541"/>
      <w:bookmarkStart w:id="170" w:name="TitleTopicManagementTeamGaps"/>
      <w:bookmarkStart w:id="171" w:name="TopicManagementTeamGaps"/>
      <w:bookmarkStart w:id="172" w:name="_Toc442522957"/>
      <w:bookmarkEnd w:id="166"/>
      <w:bookmarkEnd w:id="168"/>
      <w:r w:rsidRPr="003A77C9">
        <w:rPr>
          <w:rFonts w:ascii="Verdana" w:eastAsia="Verdana" w:hAnsi="Verdana" w:cs="Verdana"/>
          <w:b w:val="0"/>
          <w:sz w:val="20"/>
          <w:szCs w:val="20"/>
        </w:rPr>
        <w:t>6.2 Management Team Gaps</w:t>
      </w:r>
      <w:bookmarkEnd w:id="169"/>
      <w:bookmarkEnd w:id="172"/>
    </w:p>
    <w:p w:rsidR="002878D7" w:rsidRPr="00F87BF8" w:rsidRDefault="002878D7" w:rsidP="002878D7">
      <w:pPr>
        <w:spacing w:after="100" w:afterAutospacing="1"/>
        <w:ind w:left="360"/>
        <w:rPr>
          <w:rFonts w:ascii="Verdana" w:eastAsia="Verdana" w:hAnsi="Verdana" w:cs="Verdana"/>
          <w:sz w:val="20"/>
        </w:rPr>
      </w:pPr>
      <w:bookmarkStart w:id="173" w:name="BodyTopicManagementTeamGaps"/>
      <w:bookmarkEnd w:id="170"/>
      <w:r w:rsidRPr="00F87BF8">
        <w:rPr>
          <w:rFonts w:ascii="Verdana" w:eastAsia="Verdana" w:hAnsi="Verdana" w:cs="Verdana"/>
          <w:sz w:val="20"/>
        </w:rPr>
        <w:t xml:space="preserve">The current management team will require support in both the business development and administrative departments. Both managers have had prior experience in these fields, but feel as though their experience is limited given the fact that prior working environments rarely required this type of support.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We will turn to Parks &amp; Company, our finance and accounti</w:t>
      </w:r>
      <w:r w:rsidR="00145717" w:rsidRPr="00F87BF8">
        <w:rPr>
          <w:rFonts w:ascii="Verdana" w:eastAsia="Verdana" w:hAnsi="Verdana" w:cs="Verdana"/>
          <w:sz w:val="20"/>
        </w:rPr>
        <w:t>ng firm, to provide expert advic</w:t>
      </w:r>
      <w:r w:rsidRPr="00F87BF8">
        <w:rPr>
          <w:rFonts w:ascii="Verdana" w:eastAsia="Verdana" w:hAnsi="Verdana" w:cs="Verdana"/>
          <w:sz w:val="20"/>
        </w:rPr>
        <w:t xml:space="preserve">e and </w:t>
      </w:r>
      <w:proofErr w:type="spellStart"/>
      <w:r w:rsidRPr="00F87BF8">
        <w:rPr>
          <w:rFonts w:ascii="Verdana" w:eastAsia="Verdana" w:hAnsi="Verdana" w:cs="Verdana"/>
          <w:sz w:val="20"/>
        </w:rPr>
        <w:t>counseling</w:t>
      </w:r>
      <w:proofErr w:type="spellEnd"/>
      <w:r w:rsidRPr="00F87BF8">
        <w:rPr>
          <w:rFonts w:ascii="Verdana" w:eastAsia="Verdana" w:hAnsi="Verdana" w:cs="Verdana"/>
          <w:sz w:val="20"/>
        </w:rPr>
        <w:t xml:space="preserve"> in both the business development and administrative support departments. This strategy will allow the partners of </w:t>
      </w:r>
      <w:proofErr w:type="spellStart"/>
      <w:r w:rsidR="00145717" w:rsidRPr="00F87BF8">
        <w:rPr>
          <w:rFonts w:ascii="Verdana" w:eastAsia="Verdana" w:hAnsi="Verdana" w:cs="Verdana"/>
          <w:sz w:val="20"/>
        </w:rPr>
        <w:t>Utibe</w:t>
      </w:r>
      <w:proofErr w:type="spellEnd"/>
      <w:r w:rsidR="00145717" w:rsidRPr="00F87BF8">
        <w:rPr>
          <w:rFonts w:ascii="Verdana" w:eastAsia="Verdana" w:hAnsi="Verdana" w:cs="Verdana"/>
          <w:sz w:val="20"/>
        </w:rPr>
        <w:t xml:space="preserve"> </w:t>
      </w:r>
      <w:proofErr w:type="gramStart"/>
      <w:r w:rsidR="00145717" w:rsidRPr="00F87BF8">
        <w:rPr>
          <w:rFonts w:ascii="Verdana" w:eastAsia="Verdana" w:hAnsi="Verdana" w:cs="Verdana"/>
          <w:sz w:val="20"/>
        </w:rPr>
        <w:t>Service</w:t>
      </w:r>
      <w:r w:rsidR="004F58FB" w:rsidRPr="00F87BF8">
        <w:rPr>
          <w:rFonts w:ascii="Verdana" w:eastAsia="Verdana" w:hAnsi="Verdana" w:cs="Verdana"/>
          <w:sz w:val="20"/>
        </w:rPr>
        <w:t xml:space="preserve"> </w:t>
      </w:r>
      <w:r w:rsidRPr="00F87BF8">
        <w:rPr>
          <w:rFonts w:ascii="Verdana" w:eastAsia="Verdana" w:hAnsi="Verdana" w:cs="Verdana"/>
          <w:sz w:val="20"/>
        </w:rPr>
        <w:t>.</w:t>
      </w:r>
      <w:proofErr w:type="gramEnd"/>
      <w:r w:rsidRPr="00F87BF8">
        <w:rPr>
          <w:rFonts w:ascii="Verdana" w:eastAsia="Verdana" w:hAnsi="Verdana" w:cs="Verdana"/>
          <w:sz w:val="20"/>
        </w:rPr>
        <w:t xml:space="preserve"> </w:t>
      </w:r>
      <w:proofErr w:type="gramStart"/>
      <w:r w:rsidRPr="00F87BF8">
        <w:rPr>
          <w:rFonts w:ascii="Verdana" w:eastAsia="Verdana" w:hAnsi="Verdana" w:cs="Verdana"/>
          <w:sz w:val="20"/>
        </w:rPr>
        <w:t>to</w:t>
      </w:r>
      <w:proofErr w:type="gramEnd"/>
      <w:r w:rsidRPr="00F87BF8">
        <w:rPr>
          <w:rFonts w:ascii="Verdana" w:eastAsia="Verdana" w:hAnsi="Verdana" w:cs="Verdana"/>
          <w:sz w:val="20"/>
        </w:rPr>
        <w:t xml:space="preserve"> lend the majority of their time to their respective areas of the company. </w:t>
      </w:r>
    </w:p>
    <w:p w:rsidR="002878D7" w:rsidRPr="003A77C9" w:rsidRDefault="002878D7" w:rsidP="002878D7">
      <w:pPr>
        <w:pStyle w:val="Heading2"/>
        <w:spacing w:after="100" w:afterAutospacing="1"/>
        <w:rPr>
          <w:rFonts w:ascii="Verdana" w:eastAsia="Verdana" w:hAnsi="Verdana" w:cs="Verdana"/>
          <w:b w:val="0"/>
          <w:sz w:val="20"/>
          <w:szCs w:val="20"/>
        </w:rPr>
      </w:pPr>
      <w:bookmarkStart w:id="174" w:name="_Toc272235542"/>
      <w:bookmarkStart w:id="175" w:name="TitleTopicPersonnelPlan"/>
      <w:bookmarkStart w:id="176" w:name="TopicPersonnelPlan"/>
      <w:bookmarkStart w:id="177" w:name="_Toc442522958"/>
      <w:bookmarkEnd w:id="171"/>
      <w:bookmarkEnd w:id="173"/>
      <w:r w:rsidRPr="003A77C9">
        <w:rPr>
          <w:rFonts w:ascii="Verdana" w:eastAsia="Verdana" w:hAnsi="Verdana" w:cs="Verdana"/>
          <w:b w:val="0"/>
          <w:sz w:val="20"/>
          <w:szCs w:val="20"/>
        </w:rPr>
        <w:t>6.3 Personnel Plan</w:t>
      </w:r>
      <w:bookmarkEnd w:id="174"/>
      <w:bookmarkEnd w:id="177"/>
    </w:p>
    <w:p w:rsidR="002878D7" w:rsidRPr="00F87BF8" w:rsidRDefault="002878D7" w:rsidP="002878D7">
      <w:pPr>
        <w:spacing w:after="100" w:afterAutospacing="1"/>
        <w:ind w:left="360"/>
        <w:rPr>
          <w:rFonts w:ascii="Verdana" w:eastAsia="Verdana" w:hAnsi="Verdana" w:cs="Verdana"/>
          <w:sz w:val="20"/>
        </w:rPr>
      </w:pPr>
      <w:bookmarkStart w:id="178" w:name="BodyTopicPersonnelPlan"/>
      <w:bookmarkEnd w:id="175"/>
      <w:r w:rsidRPr="00F87BF8">
        <w:rPr>
          <w:rFonts w:ascii="Verdana" w:eastAsia="Verdana" w:hAnsi="Verdana" w:cs="Verdana"/>
          <w:sz w:val="20"/>
        </w:rPr>
        <w:t xml:space="preserve">We visualize implementing a "team" development system that will consist of two full-time sales people and three full-time Web developers. Of the Web developers, one position will be filled by a highly-qualified senior Web professional and two lesser-qualified, lower paid developers. All three will work full-time on separate projects provided to them by the sales people. However, the senior developer will have the duty of maintaining the same high quality level of work in the junior developers' </w:t>
      </w:r>
      <w:proofErr w:type="gramStart"/>
      <w:r w:rsidRPr="00F87BF8">
        <w:rPr>
          <w:rFonts w:ascii="Verdana" w:eastAsia="Verdana" w:hAnsi="Verdana" w:cs="Verdana"/>
          <w:sz w:val="20"/>
        </w:rPr>
        <w:t>projects, that</w:t>
      </w:r>
      <w:proofErr w:type="gramEnd"/>
      <w:r w:rsidRPr="00F87BF8">
        <w:rPr>
          <w:rFonts w:ascii="Verdana" w:eastAsia="Verdana" w:hAnsi="Verdana" w:cs="Verdana"/>
          <w:sz w:val="20"/>
        </w:rPr>
        <w:t xml:space="preserve"> our clients have learned to expect</w:t>
      </w:r>
      <w:r w:rsidR="00A72FA9" w:rsidRPr="00F87BF8">
        <w:rPr>
          <w:rFonts w:ascii="Verdana" w:eastAsia="Verdana" w:hAnsi="Verdana" w:cs="Verdana"/>
          <w:sz w:val="20"/>
        </w:rPr>
        <w:t xml:space="preserve"> from us now. By May, 20</w:t>
      </w:r>
      <w:r w:rsidRPr="00F87BF8">
        <w:rPr>
          <w:rFonts w:ascii="Verdana" w:eastAsia="Verdana" w:hAnsi="Verdana" w:cs="Verdana"/>
          <w:sz w:val="20"/>
        </w:rPr>
        <w:t>1</w:t>
      </w:r>
      <w:r w:rsidR="00A72FA9" w:rsidRPr="00F87BF8">
        <w:rPr>
          <w:rFonts w:ascii="Verdana" w:eastAsia="Verdana" w:hAnsi="Verdana" w:cs="Verdana"/>
          <w:sz w:val="20"/>
        </w:rPr>
        <w:t>6</w:t>
      </w:r>
      <w:r w:rsidRPr="00F87BF8">
        <w:rPr>
          <w:rFonts w:ascii="Verdana" w:eastAsia="Verdana" w:hAnsi="Verdana" w:cs="Verdana"/>
          <w:sz w:val="20"/>
        </w:rPr>
        <w:t xml:space="preserve"> we plan to have one of these teams fully functional.</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 xml:space="preserve">The following table shows how we plan on making the above a reality. </w:t>
      </w:r>
    </w:p>
    <w:bookmarkEnd w:id="176"/>
    <w:bookmarkEnd w:id="178"/>
    <w:p w:rsidR="002878D7" w:rsidRPr="00F87BF8" w:rsidRDefault="002878D7" w:rsidP="002878D7">
      <w:pPr>
        <w:pStyle w:val="Heading3"/>
        <w:spacing w:after="100" w:afterAutospacing="1"/>
        <w:rPr>
          <w:rFonts w:ascii="Verdana" w:eastAsia="Verdana" w:hAnsi="Verdana" w:cs="Verdana"/>
          <w:b w:val="0"/>
          <w:sz w:val="20"/>
        </w:rPr>
      </w:pPr>
      <w:r w:rsidRPr="00F87BF8">
        <w:rPr>
          <w:rFonts w:ascii="Verdana" w:eastAsia="Verdana" w:hAnsi="Verdana" w:cs="Verdana"/>
          <w:bCs w:val="0"/>
          <w:sz w:val="20"/>
        </w:rPr>
        <w:br w:type="page"/>
      </w:r>
      <w:bookmarkStart w:id="179" w:name="TitleTablePlanBodyPersonnel"/>
      <w:bookmarkStart w:id="180" w:name="_Toc272235543"/>
      <w:bookmarkStart w:id="181" w:name="_Toc442522959"/>
      <w:r w:rsidRPr="00F87BF8">
        <w:rPr>
          <w:rFonts w:ascii="Verdana" w:eastAsia="Verdana" w:hAnsi="Verdana" w:cs="Verdana"/>
          <w:b w:val="0"/>
          <w:sz w:val="20"/>
        </w:rPr>
        <w:lastRenderedPageBreak/>
        <w:t>Table: Personnel</w:t>
      </w:r>
      <w:bookmarkEnd w:id="179"/>
      <w:bookmarkEnd w:id="180"/>
      <w:bookmarkEnd w:id="181"/>
    </w:p>
    <w:p w:rsidR="002878D7" w:rsidRPr="00F87BF8" w:rsidRDefault="002878D7" w:rsidP="002878D7">
      <w:pPr>
        <w:rPr>
          <w:rFonts w:ascii="Verdana" w:eastAsia="Verdana" w:hAnsi="Verdana" w:cs="Verdana"/>
          <w:sz w:val="20"/>
        </w:rPr>
      </w:pPr>
      <w:bookmarkStart w:id="182" w:name="BodyTablePlanBodyPersonnel"/>
      <w:bookmarkStart w:id="183" w:name="TablePlanBodyPersonnel"/>
    </w:p>
    <w:bookmarkEnd w:id="182"/>
    <w:bookmarkEnd w:id="183"/>
    <w:p w:rsidR="002878D7" w:rsidRPr="00F87BF8" w:rsidRDefault="00A807B1" w:rsidP="003A77C9">
      <w:pPr>
        <w:rPr>
          <w:rFonts w:eastAsia="Verdana" w:cs="Verdana"/>
        </w:rPr>
      </w:pPr>
      <w:r w:rsidRPr="00F87BF8">
        <w:rPr>
          <w:rFonts w:eastAsia="Verdana"/>
        </w:rPr>
        <w:drawing>
          <wp:inline distT="0" distB="0" distL="0" distR="0" wp14:anchorId="40E0AEC5" wp14:editId="069D8839">
            <wp:extent cx="6696075" cy="353957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6696075" cy="3539570"/>
                    </a:xfrm>
                    <a:prstGeom prst="rect">
                      <a:avLst/>
                    </a:prstGeom>
                    <a:noFill/>
                    <a:ln>
                      <a:noFill/>
                    </a:ln>
                  </pic:spPr>
                </pic:pic>
              </a:graphicData>
            </a:graphic>
          </wp:inline>
        </w:drawing>
      </w:r>
    </w:p>
    <w:p w:rsidR="002878D7" w:rsidRPr="00F87BF8" w:rsidRDefault="002878D7" w:rsidP="002878D7">
      <w:pPr>
        <w:pStyle w:val="Heading1"/>
        <w:rPr>
          <w:rFonts w:ascii="Verdana" w:eastAsia="Verdana" w:hAnsi="Verdana" w:cs="Verdana"/>
          <w:b w:val="0"/>
          <w:sz w:val="20"/>
          <w:szCs w:val="20"/>
        </w:rPr>
      </w:pPr>
      <w:r w:rsidRPr="00F87BF8">
        <w:rPr>
          <w:rFonts w:ascii="Verdana" w:eastAsia="Verdana" w:hAnsi="Verdana" w:cs="Verdana"/>
          <w:b w:val="0"/>
          <w:sz w:val="20"/>
          <w:szCs w:val="20"/>
        </w:rPr>
        <w:br/>
      </w:r>
      <w:bookmarkStart w:id="184" w:name="_Toc272235544"/>
      <w:bookmarkStart w:id="185" w:name="TitleTopicFinancialPlan"/>
      <w:bookmarkStart w:id="186" w:name="TopicFinancialPlan"/>
      <w:bookmarkStart w:id="187" w:name="_Toc442522960"/>
      <w:r w:rsidRPr="003A77C9">
        <w:rPr>
          <w:rFonts w:ascii="Verdana" w:eastAsia="Verdana" w:hAnsi="Verdana" w:cs="Verdana"/>
          <w:b w:val="0"/>
          <w:color w:val="548DD4" w:themeColor="text2" w:themeTint="99"/>
          <w:sz w:val="20"/>
          <w:szCs w:val="20"/>
        </w:rPr>
        <w:t>7.0 Financial Plan</w:t>
      </w:r>
      <w:bookmarkEnd w:id="184"/>
      <w:bookmarkEnd w:id="187"/>
    </w:p>
    <w:p w:rsidR="002878D7" w:rsidRPr="00F87BF8" w:rsidRDefault="00A72FA9" w:rsidP="002878D7">
      <w:pPr>
        <w:spacing w:after="100" w:afterAutospacing="1"/>
        <w:ind w:left="360"/>
        <w:rPr>
          <w:rFonts w:ascii="Verdana" w:eastAsia="Verdana" w:hAnsi="Verdana" w:cs="Verdana"/>
          <w:sz w:val="20"/>
        </w:rPr>
      </w:pPr>
      <w:bookmarkStart w:id="188" w:name="BodyTopicFinancialPlan"/>
      <w:bookmarkEnd w:id="185"/>
      <w:proofErr w:type="spellStart"/>
      <w:r w:rsidRPr="00F87BF8">
        <w:rPr>
          <w:rFonts w:ascii="Verdana" w:eastAsia="Verdana" w:hAnsi="Verdana" w:cs="Verdana"/>
          <w:sz w:val="20"/>
        </w:rPr>
        <w:t>Utibe</w:t>
      </w:r>
      <w:proofErr w:type="spellEnd"/>
      <w:r w:rsidRPr="00F87BF8">
        <w:rPr>
          <w:rFonts w:ascii="Verdana" w:eastAsia="Verdana" w:hAnsi="Verdana" w:cs="Verdana"/>
          <w:sz w:val="20"/>
        </w:rPr>
        <w:t xml:space="preserve"> Service</w:t>
      </w:r>
      <w:r w:rsidR="002878D7" w:rsidRPr="00F87BF8">
        <w:rPr>
          <w:rFonts w:ascii="Verdana" w:eastAsia="Verdana" w:hAnsi="Verdana" w:cs="Verdana"/>
          <w:sz w:val="20"/>
        </w:rPr>
        <w:t xml:space="preserve">'s financials summarize the following areas: </w:t>
      </w:r>
    </w:p>
    <w:p w:rsidR="002878D7" w:rsidRPr="00F87BF8" w:rsidRDefault="002878D7" w:rsidP="002878D7">
      <w:pPr>
        <w:numPr>
          <w:ilvl w:val="0"/>
          <w:numId w:val="23"/>
        </w:numPr>
        <w:rPr>
          <w:rFonts w:ascii="Verdana" w:eastAsia="Verdana" w:hAnsi="Verdana" w:cs="Verdana"/>
          <w:sz w:val="20"/>
        </w:rPr>
      </w:pPr>
      <w:r w:rsidRPr="00F87BF8">
        <w:rPr>
          <w:rFonts w:ascii="Verdana" w:eastAsia="Verdana" w:hAnsi="Verdana" w:cs="Verdana"/>
          <w:sz w:val="20"/>
        </w:rPr>
        <w:t xml:space="preserve">Important Assumptions. </w:t>
      </w:r>
    </w:p>
    <w:p w:rsidR="002878D7" w:rsidRPr="00F87BF8" w:rsidRDefault="002878D7" w:rsidP="002878D7">
      <w:pPr>
        <w:numPr>
          <w:ilvl w:val="0"/>
          <w:numId w:val="23"/>
        </w:numPr>
        <w:rPr>
          <w:rFonts w:ascii="Verdana" w:eastAsia="Verdana" w:hAnsi="Verdana" w:cs="Verdana"/>
          <w:sz w:val="20"/>
        </w:rPr>
      </w:pPr>
      <w:r w:rsidRPr="00F87BF8">
        <w:rPr>
          <w:rFonts w:ascii="Verdana" w:eastAsia="Verdana" w:hAnsi="Verdana" w:cs="Verdana"/>
          <w:sz w:val="20"/>
        </w:rPr>
        <w:t xml:space="preserve">Key Financial Indicators. </w:t>
      </w:r>
    </w:p>
    <w:p w:rsidR="002878D7" w:rsidRPr="00F87BF8" w:rsidRDefault="002878D7" w:rsidP="002878D7">
      <w:pPr>
        <w:numPr>
          <w:ilvl w:val="0"/>
          <w:numId w:val="23"/>
        </w:numPr>
        <w:rPr>
          <w:rFonts w:ascii="Verdana" w:eastAsia="Verdana" w:hAnsi="Verdana" w:cs="Verdana"/>
          <w:sz w:val="20"/>
        </w:rPr>
      </w:pPr>
      <w:r w:rsidRPr="00F87BF8">
        <w:rPr>
          <w:rFonts w:ascii="Verdana" w:eastAsia="Verdana" w:hAnsi="Verdana" w:cs="Verdana"/>
          <w:sz w:val="20"/>
        </w:rPr>
        <w:t xml:space="preserve">Break-even Analysis. </w:t>
      </w:r>
    </w:p>
    <w:p w:rsidR="002878D7" w:rsidRPr="00F87BF8" w:rsidRDefault="002878D7" w:rsidP="002878D7">
      <w:pPr>
        <w:numPr>
          <w:ilvl w:val="0"/>
          <w:numId w:val="23"/>
        </w:numPr>
        <w:rPr>
          <w:rFonts w:ascii="Verdana" w:eastAsia="Verdana" w:hAnsi="Verdana" w:cs="Verdana"/>
          <w:sz w:val="20"/>
        </w:rPr>
      </w:pPr>
      <w:r w:rsidRPr="00F87BF8">
        <w:rPr>
          <w:rFonts w:ascii="Verdana" w:eastAsia="Verdana" w:hAnsi="Verdana" w:cs="Verdana"/>
          <w:sz w:val="20"/>
        </w:rPr>
        <w:t xml:space="preserve">Projected Profit and Loss. </w:t>
      </w:r>
    </w:p>
    <w:p w:rsidR="002878D7" w:rsidRPr="00F87BF8" w:rsidRDefault="002878D7" w:rsidP="002878D7">
      <w:pPr>
        <w:numPr>
          <w:ilvl w:val="0"/>
          <w:numId w:val="23"/>
        </w:numPr>
        <w:rPr>
          <w:rFonts w:ascii="Verdana" w:eastAsia="Verdana" w:hAnsi="Verdana" w:cs="Verdana"/>
          <w:sz w:val="20"/>
        </w:rPr>
      </w:pPr>
      <w:r w:rsidRPr="00F87BF8">
        <w:rPr>
          <w:rFonts w:ascii="Verdana" w:eastAsia="Verdana" w:hAnsi="Verdana" w:cs="Verdana"/>
          <w:sz w:val="20"/>
        </w:rPr>
        <w:t xml:space="preserve">Projected Cash Flow. </w:t>
      </w:r>
    </w:p>
    <w:p w:rsidR="002878D7" w:rsidRPr="00F87BF8" w:rsidRDefault="002878D7" w:rsidP="002878D7">
      <w:pPr>
        <w:numPr>
          <w:ilvl w:val="0"/>
          <w:numId w:val="23"/>
        </w:numPr>
        <w:rPr>
          <w:rFonts w:ascii="Verdana" w:eastAsia="Verdana" w:hAnsi="Verdana" w:cs="Verdana"/>
          <w:sz w:val="20"/>
        </w:rPr>
      </w:pPr>
      <w:r w:rsidRPr="00F87BF8">
        <w:rPr>
          <w:rFonts w:ascii="Verdana" w:eastAsia="Verdana" w:hAnsi="Verdana" w:cs="Verdana"/>
          <w:sz w:val="20"/>
        </w:rPr>
        <w:t xml:space="preserve">Projected Balance Sheet. </w:t>
      </w:r>
    </w:p>
    <w:bookmarkEnd w:id="186"/>
    <w:bookmarkEnd w:id="188"/>
    <w:p w:rsidR="002878D7" w:rsidRPr="003A77C9" w:rsidRDefault="002878D7" w:rsidP="002878D7">
      <w:pPr>
        <w:pStyle w:val="Heading2"/>
        <w:spacing w:after="100" w:afterAutospacing="1"/>
        <w:rPr>
          <w:rFonts w:ascii="Verdana" w:eastAsia="Verdana" w:hAnsi="Verdana" w:cs="Verdana"/>
          <w:b w:val="0"/>
          <w:sz w:val="20"/>
          <w:szCs w:val="20"/>
        </w:rPr>
      </w:pPr>
      <w:r w:rsidRPr="00F87BF8">
        <w:rPr>
          <w:rFonts w:ascii="Verdana" w:eastAsia="Verdana" w:hAnsi="Verdana" w:cs="Verdana"/>
          <w:bCs w:val="0"/>
          <w:iCs/>
          <w:sz w:val="20"/>
          <w:szCs w:val="20"/>
        </w:rPr>
        <w:br w:type="page"/>
      </w:r>
      <w:bookmarkStart w:id="189" w:name="_Toc272235545"/>
      <w:bookmarkStart w:id="190" w:name="TitleTopicImportantAssumptions"/>
      <w:bookmarkStart w:id="191" w:name="TopicImportantAssumptions"/>
      <w:bookmarkStart w:id="192" w:name="_Toc442522961"/>
      <w:r w:rsidRPr="003A77C9">
        <w:rPr>
          <w:rFonts w:ascii="Verdana" w:eastAsia="Verdana" w:hAnsi="Verdana" w:cs="Verdana"/>
          <w:b w:val="0"/>
          <w:sz w:val="20"/>
          <w:szCs w:val="20"/>
        </w:rPr>
        <w:lastRenderedPageBreak/>
        <w:t>7.1 Important Assumptions</w:t>
      </w:r>
      <w:bookmarkEnd w:id="189"/>
      <w:bookmarkEnd w:id="192"/>
    </w:p>
    <w:p w:rsidR="002878D7" w:rsidRPr="00F87BF8" w:rsidRDefault="002878D7" w:rsidP="00A807B1">
      <w:pPr>
        <w:spacing w:after="100" w:afterAutospacing="1"/>
        <w:ind w:left="360"/>
        <w:rPr>
          <w:rFonts w:ascii="Verdana" w:eastAsia="Verdana" w:hAnsi="Verdana" w:cs="Verdana"/>
          <w:sz w:val="20"/>
        </w:rPr>
      </w:pPr>
      <w:bookmarkStart w:id="193" w:name="BodyTopicImportantAssumptions"/>
      <w:bookmarkEnd w:id="190"/>
      <w:r w:rsidRPr="00F87BF8">
        <w:rPr>
          <w:rFonts w:ascii="Verdana" w:eastAsia="Verdana" w:hAnsi="Verdana" w:cs="Verdana"/>
          <w:sz w:val="20"/>
        </w:rPr>
        <w:t>Our financial assumptions are based on a steady economy and standard numbers for a business in our industry.</w:t>
      </w:r>
      <w:bookmarkStart w:id="194" w:name="BodyChartBenchmarks"/>
      <w:bookmarkEnd w:id="191"/>
      <w:bookmarkEnd w:id="193"/>
    </w:p>
    <w:bookmarkEnd w:id="194"/>
    <w:p w:rsidR="002878D7" w:rsidRPr="00F87BF8" w:rsidRDefault="002878D7" w:rsidP="002878D7">
      <w:pPr>
        <w:spacing w:after="100" w:afterAutospacing="1"/>
        <w:ind w:left="360"/>
        <w:rPr>
          <w:rFonts w:ascii="Verdana" w:eastAsia="Verdana" w:hAnsi="Verdana" w:cs="Verdana"/>
          <w:sz w:val="20"/>
        </w:rPr>
      </w:pPr>
    </w:p>
    <w:p w:rsidR="002878D7" w:rsidRPr="003A77C9" w:rsidRDefault="002878D7" w:rsidP="002878D7">
      <w:pPr>
        <w:pStyle w:val="Heading2"/>
        <w:spacing w:after="100" w:afterAutospacing="1"/>
        <w:rPr>
          <w:rFonts w:ascii="Verdana" w:eastAsia="Verdana" w:hAnsi="Verdana" w:cs="Verdana"/>
          <w:b w:val="0"/>
          <w:sz w:val="20"/>
          <w:szCs w:val="20"/>
        </w:rPr>
      </w:pPr>
      <w:r w:rsidRPr="00F87BF8">
        <w:rPr>
          <w:rFonts w:ascii="Verdana" w:eastAsia="Verdana" w:hAnsi="Verdana" w:cs="Verdana"/>
          <w:bCs w:val="0"/>
          <w:iCs/>
          <w:sz w:val="20"/>
          <w:szCs w:val="20"/>
        </w:rPr>
        <w:br w:type="page"/>
      </w:r>
      <w:bookmarkStart w:id="195" w:name="_Toc272235549"/>
      <w:bookmarkStart w:id="196" w:name="TitleTopicBreakevenAnalysis"/>
      <w:bookmarkStart w:id="197" w:name="TopicBreakevenAnalysis"/>
      <w:bookmarkStart w:id="198" w:name="_Toc442522962"/>
      <w:r w:rsidRPr="003A77C9">
        <w:rPr>
          <w:rFonts w:ascii="Verdana" w:eastAsia="Verdana" w:hAnsi="Verdana" w:cs="Verdana"/>
          <w:b w:val="0"/>
          <w:sz w:val="20"/>
          <w:szCs w:val="20"/>
        </w:rPr>
        <w:lastRenderedPageBreak/>
        <w:t>7.</w:t>
      </w:r>
      <w:r w:rsidR="00E76DBD" w:rsidRPr="003A77C9">
        <w:rPr>
          <w:rFonts w:ascii="Verdana" w:eastAsia="Verdana" w:hAnsi="Verdana" w:cs="Verdana"/>
          <w:b w:val="0"/>
          <w:sz w:val="20"/>
          <w:szCs w:val="20"/>
        </w:rPr>
        <w:t>2</w:t>
      </w:r>
      <w:r w:rsidRPr="003A77C9">
        <w:rPr>
          <w:rFonts w:ascii="Verdana" w:eastAsia="Verdana" w:hAnsi="Verdana" w:cs="Verdana"/>
          <w:b w:val="0"/>
          <w:sz w:val="20"/>
          <w:szCs w:val="20"/>
        </w:rPr>
        <w:t xml:space="preserve"> Break-even Analysis</w:t>
      </w:r>
      <w:bookmarkEnd w:id="195"/>
      <w:bookmarkEnd w:id="198"/>
    </w:p>
    <w:p w:rsidR="002878D7" w:rsidRPr="00F87BF8" w:rsidRDefault="002878D7" w:rsidP="002878D7">
      <w:pPr>
        <w:spacing w:after="100" w:afterAutospacing="1"/>
        <w:ind w:left="360"/>
        <w:rPr>
          <w:rFonts w:ascii="Verdana" w:eastAsia="Verdana" w:hAnsi="Verdana" w:cs="Verdana"/>
          <w:sz w:val="20"/>
        </w:rPr>
      </w:pPr>
      <w:bookmarkStart w:id="199" w:name="BodyTopicBreakevenAnalysis"/>
      <w:bookmarkEnd w:id="196"/>
      <w:r w:rsidRPr="00F87BF8">
        <w:rPr>
          <w:rFonts w:ascii="Verdana" w:eastAsia="Verdana" w:hAnsi="Verdana" w:cs="Verdana"/>
          <w:sz w:val="20"/>
        </w:rPr>
        <w:t xml:space="preserve">The following table and chart summarize our break-even analysis. With two developers and two salesmen we plan on developing eight sites in </w:t>
      </w:r>
      <w:r w:rsidR="005762D3" w:rsidRPr="00F87BF8">
        <w:rPr>
          <w:rFonts w:ascii="Verdana" w:eastAsia="Verdana" w:hAnsi="Verdana" w:cs="Verdana"/>
          <w:sz w:val="20"/>
        </w:rPr>
        <w:t>March</w:t>
      </w:r>
      <w:r w:rsidRPr="00F87BF8">
        <w:rPr>
          <w:rFonts w:ascii="Verdana" w:eastAsia="Verdana" w:hAnsi="Verdana" w:cs="Verdana"/>
          <w:sz w:val="20"/>
        </w:rPr>
        <w:t xml:space="preserve"> and once the two new hires are fully trained doubling the number to 16 sites a month. (We don't plan on that happening until March 2001). </w:t>
      </w:r>
    </w:p>
    <w:p w:rsidR="002878D7" w:rsidRPr="00F87BF8" w:rsidRDefault="002878D7" w:rsidP="002878D7">
      <w:pPr>
        <w:spacing w:after="100" w:afterAutospacing="1"/>
        <w:ind w:left="360"/>
        <w:rPr>
          <w:rFonts w:ascii="Verdana" w:eastAsia="Verdana" w:hAnsi="Verdana" w:cs="Verdana"/>
          <w:sz w:val="20"/>
        </w:rPr>
      </w:pPr>
      <w:r w:rsidRPr="00F87BF8">
        <w:rPr>
          <w:rFonts w:ascii="Verdana" w:eastAsia="Verdana" w:hAnsi="Verdana" w:cs="Verdana"/>
          <w:sz w:val="20"/>
        </w:rPr>
        <w:t>The average variable cost is an aggregate measure for all the types of services which will be offered.</w:t>
      </w:r>
    </w:p>
    <w:bookmarkEnd w:id="197"/>
    <w:bookmarkEnd w:id="199"/>
    <w:p w:rsidR="002878D7" w:rsidRPr="00F87BF8" w:rsidRDefault="002878D7" w:rsidP="002878D7">
      <w:pPr>
        <w:spacing w:after="100" w:afterAutospacing="1"/>
        <w:rPr>
          <w:rFonts w:ascii="Verdana" w:eastAsia="Verdana" w:hAnsi="Verdana" w:cs="Verdana"/>
          <w:sz w:val="20"/>
        </w:rPr>
      </w:pPr>
    </w:p>
    <w:p w:rsidR="002878D7" w:rsidRPr="00F87BF8" w:rsidRDefault="00E76DBD" w:rsidP="002878D7">
      <w:pPr>
        <w:pStyle w:val="Heading3"/>
        <w:spacing w:after="100" w:afterAutospacing="1"/>
        <w:ind w:left="360"/>
        <w:rPr>
          <w:rFonts w:ascii="Verdana" w:eastAsia="Verdana" w:hAnsi="Verdana" w:cs="Verdana"/>
          <w:b w:val="0"/>
          <w:sz w:val="20"/>
        </w:rPr>
      </w:pPr>
      <w:bookmarkStart w:id="200" w:name="_Toc272235550"/>
      <w:bookmarkStart w:id="201" w:name="ChartBreakevenAnalysis"/>
      <w:bookmarkStart w:id="202" w:name="BodyChartBreakevenAnalysis"/>
      <w:bookmarkStart w:id="203" w:name="_Toc442522963"/>
      <w:r>
        <w:rPr>
          <w:rFonts w:ascii="Verdana" w:eastAsia="Verdana" w:hAnsi="Verdana" w:cs="Verdana"/>
          <w:b w:val="0"/>
          <w:sz w:val="20"/>
        </w:rPr>
        <w:t>Table</w:t>
      </w:r>
      <w:r w:rsidR="002878D7" w:rsidRPr="00F87BF8">
        <w:rPr>
          <w:rFonts w:ascii="Verdana" w:eastAsia="Verdana" w:hAnsi="Verdana" w:cs="Verdana"/>
          <w:b w:val="0"/>
          <w:sz w:val="20"/>
        </w:rPr>
        <w:t>: Break-even Analysis</w:t>
      </w:r>
      <w:bookmarkEnd w:id="200"/>
      <w:bookmarkEnd w:id="201"/>
      <w:bookmarkEnd w:id="203"/>
    </w:p>
    <w:tbl>
      <w:tblPr>
        <w:tblW w:w="8980" w:type="dxa"/>
        <w:tblInd w:w="108" w:type="dxa"/>
        <w:tblLook w:val="04A0" w:firstRow="1" w:lastRow="0" w:firstColumn="1" w:lastColumn="0" w:noHBand="0" w:noVBand="1"/>
      </w:tblPr>
      <w:tblGrid>
        <w:gridCol w:w="696"/>
        <w:gridCol w:w="695"/>
        <w:gridCol w:w="695"/>
        <w:gridCol w:w="695"/>
        <w:gridCol w:w="695"/>
        <w:gridCol w:w="616"/>
        <w:gridCol w:w="1976"/>
        <w:gridCol w:w="936"/>
        <w:gridCol w:w="1976"/>
      </w:tblGrid>
      <w:tr w:rsidR="00A807B1" w:rsidRPr="00A807B1" w:rsidTr="00A807B1">
        <w:trPr>
          <w:trHeight w:val="315"/>
        </w:trPr>
        <w:tc>
          <w:tcPr>
            <w:tcW w:w="3476" w:type="dxa"/>
            <w:gridSpan w:val="5"/>
            <w:tcBorders>
              <w:top w:val="nil"/>
              <w:left w:val="nil"/>
              <w:bottom w:val="nil"/>
              <w:right w:val="nil"/>
            </w:tcBorders>
            <w:shd w:val="clear" w:color="auto" w:fill="auto"/>
            <w:noWrap/>
            <w:vAlign w:val="bottom"/>
            <w:hideMark/>
          </w:tcPr>
          <w:bookmarkEnd w:id="202"/>
          <w:p w:rsidR="00A807B1" w:rsidRPr="00A807B1" w:rsidRDefault="00A807B1" w:rsidP="00A807B1">
            <w:pPr>
              <w:rPr>
                <w:rFonts w:ascii="Verdana" w:hAnsi="Verdana" w:cs="Arial"/>
                <w:b/>
                <w:bCs/>
                <w:sz w:val="20"/>
                <w:lang w:val="en-GB" w:eastAsia="en-GB"/>
              </w:rPr>
            </w:pPr>
            <w:r w:rsidRPr="00A807B1">
              <w:rPr>
                <w:rFonts w:ascii="Verdana" w:hAnsi="Verdana" w:cs="Arial"/>
                <w:b/>
                <w:bCs/>
                <w:sz w:val="20"/>
                <w:lang w:val="en-GB" w:eastAsia="en-GB"/>
              </w:rPr>
              <w:t>Breakeven Analysis</w:t>
            </w: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3476" w:type="dxa"/>
            <w:gridSpan w:val="5"/>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r w:rsidRPr="00A807B1">
              <w:rPr>
                <w:rFonts w:ascii="Verdana" w:hAnsi="Verdana" w:cs="Arial"/>
                <w:b/>
                <w:bCs/>
                <w:sz w:val="20"/>
                <w:lang w:val="en-GB" w:eastAsia="en-GB"/>
              </w:rPr>
              <w:t>Breakeven Analysis</w:t>
            </w:r>
          </w:p>
        </w:tc>
        <w:tc>
          <w:tcPr>
            <w:tcW w:w="616" w:type="dxa"/>
            <w:tcBorders>
              <w:top w:val="nil"/>
              <w:left w:val="nil"/>
              <w:bottom w:val="nil"/>
              <w:right w:val="nil"/>
            </w:tcBorders>
            <w:shd w:val="clear" w:color="auto" w:fill="auto"/>
            <w:noWrap/>
            <w:vAlign w:val="bottom"/>
            <w:hideMark/>
          </w:tcPr>
          <w:p w:rsidR="00A807B1" w:rsidRPr="00A807B1" w:rsidRDefault="00A807B1" w:rsidP="00A807B1">
            <w:pPr>
              <w:jc w:val="right"/>
              <w:rPr>
                <w:rFonts w:ascii="Verdana" w:hAnsi="Verdana" w:cs="Arial"/>
                <w:b/>
                <w:bCs/>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jc w:val="right"/>
              <w:rPr>
                <w:rFonts w:ascii="Verdana" w:hAnsi="Verdana" w:cs="Arial"/>
                <w:b/>
                <w:bCs/>
                <w:sz w:val="20"/>
                <w:lang w:val="en-GB" w:eastAsia="en-GB"/>
              </w:rPr>
            </w:pPr>
            <w:r w:rsidRPr="00A807B1">
              <w:rPr>
                <w:rFonts w:ascii="Verdana" w:hAnsi="Verdana" w:cs="Arial"/>
                <w:b/>
                <w:bCs/>
                <w:sz w:val="20"/>
                <w:lang w:val="en-GB" w:eastAsia="en-GB"/>
              </w:rPr>
              <w:t>Dollars</w:t>
            </w:r>
          </w:p>
        </w:tc>
        <w:tc>
          <w:tcPr>
            <w:tcW w:w="936" w:type="dxa"/>
            <w:tcBorders>
              <w:top w:val="nil"/>
              <w:left w:val="nil"/>
              <w:bottom w:val="nil"/>
              <w:right w:val="nil"/>
            </w:tcBorders>
            <w:shd w:val="clear" w:color="auto" w:fill="auto"/>
            <w:noWrap/>
            <w:vAlign w:val="bottom"/>
            <w:hideMark/>
          </w:tcPr>
          <w:p w:rsidR="00A807B1" w:rsidRPr="00A807B1" w:rsidRDefault="00A807B1" w:rsidP="00A807B1">
            <w:pPr>
              <w:jc w:val="right"/>
              <w:rPr>
                <w:rFonts w:ascii="Verdana" w:hAnsi="Verdana" w:cs="Arial"/>
                <w:b/>
                <w:bCs/>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jc w:val="right"/>
              <w:rPr>
                <w:rFonts w:ascii="Verdana" w:hAnsi="Verdana" w:cs="Arial"/>
                <w:b/>
                <w:bCs/>
                <w:sz w:val="20"/>
                <w:lang w:val="en-GB" w:eastAsia="en-GB"/>
              </w:rPr>
            </w:pPr>
            <w:proofErr w:type="spellStart"/>
            <w:r w:rsidRPr="00A807B1">
              <w:rPr>
                <w:rFonts w:ascii="Verdana" w:hAnsi="Verdana" w:cs="Arial"/>
                <w:b/>
                <w:bCs/>
                <w:sz w:val="20"/>
                <w:lang w:val="en-GB" w:eastAsia="en-GB"/>
              </w:rPr>
              <w:t>Percent</w:t>
            </w:r>
            <w:proofErr w:type="spellEnd"/>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2780" w:type="dxa"/>
            <w:gridSpan w:val="4"/>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r w:rsidRPr="00A807B1">
              <w:rPr>
                <w:rFonts w:ascii="Verdana" w:hAnsi="Verdana" w:cs="Arial"/>
                <w:b/>
                <w:bCs/>
                <w:sz w:val="20"/>
                <w:lang w:val="en-GB" w:eastAsia="en-GB"/>
              </w:rPr>
              <w:t>Annual Sales Revenue</w:t>
            </w: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r w:rsidRPr="00A807B1">
              <w:rPr>
                <w:rFonts w:ascii="Verdana" w:hAnsi="Verdana" w:cs="Arial"/>
                <w:sz w:val="20"/>
                <w:lang w:val="en-GB" w:eastAsia="en-GB"/>
              </w:rPr>
              <w:t xml:space="preserve"> ₦          24,550,000.00 </w:t>
            </w: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jc w:val="right"/>
              <w:rPr>
                <w:rFonts w:ascii="Verdana" w:hAnsi="Verdana" w:cs="Arial"/>
                <w:sz w:val="20"/>
                <w:lang w:val="en-GB" w:eastAsia="en-GB"/>
              </w:rPr>
            </w:pPr>
            <w:r w:rsidRPr="00A807B1">
              <w:rPr>
                <w:rFonts w:ascii="Verdana" w:hAnsi="Verdana" w:cs="Arial"/>
                <w:sz w:val="20"/>
                <w:lang w:val="en-GB" w:eastAsia="en-GB"/>
              </w:rPr>
              <w:t>100.00%</w:t>
            </w: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2780" w:type="dxa"/>
            <w:gridSpan w:val="4"/>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r w:rsidRPr="00A807B1">
              <w:rPr>
                <w:rFonts w:ascii="Verdana" w:hAnsi="Verdana" w:cs="Arial"/>
                <w:b/>
                <w:bCs/>
                <w:sz w:val="20"/>
                <w:lang w:val="en-GB" w:eastAsia="en-GB"/>
              </w:rPr>
              <w:t>Cost of Sales</w:t>
            </w: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single" w:sz="8" w:space="0" w:color="auto"/>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r w:rsidRPr="00A807B1">
              <w:rPr>
                <w:rFonts w:ascii="Verdana" w:hAnsi="Verdana" w:cs="Arial"/>
                <w:sz w:val="20"/>
                <w:lang w:val="en-GB" w:eastAsia="en-GB"/>
              </w:rPr>
              <w:t xml:space="preserve">                      4,945,000 </w:t>
            </w: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single" w:sz="8" w:space="0" w:color="auto"/>
              <w:right w:val="nil"/>
            </w:tcBorders>
            <w:shd w:val="clear" w:color="auto" w:fill="auto"/>
            <w:noWrap/>
            <w:vAlign w:val="bottom"/>
            <w:hideMark/>
          </w:tcPr>
          <w:p w:rsidR="00A807B1" w:rsidRPr="00A807B1" w:rsidRDefault="00A807B1" w:rsidP="00A807B1">
            <w:pPr>
              <w:jc w:val="right"/>
              <w:rPr>
                <w:rFonts w:ascii="Verdana" w:hAnsi="Verdana" w:cs="Arial"/>
                <w:sz w:val="20"/>
                <w:lang w:val="en-GB" w:eastAsia="en-GB"/>
              </w:rPr>
            </w:pPr>
            <w:r w:rsidRPr="00A807B1">
              <w:rPr>
                <w:rFonts w:ascii="Verdana" w:hAnsi="Verdana" w:cs="Arial"/>
                <w:sz w:val="20"/>
                <w:lang w:val="en-GB" w:eastAsia="en-GB"/>
              </w:rPr>
              <w:t>20.14%</w:t>
            </w: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2780" w:type="dxa"/>
            <w:gridSpan w:val="4"/>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r w:rsidRPr="00A807B1">
              <w:rPr>
                <w:rFonts w:ascii="Verdana" w:hAnsi="Verdana" w:cs="Arial"/>
                <w:b/>
                <w:bCs/>
                <w:sz w:val="20"/>
                <w:lang w:val="en-GB" w:eastAsia="en-GB"/>
              </w:rPr>
              <w:t>Gross Margin</w:t>
            </w: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r w:rsidRPr="00A807B1">
              <w:rPr>
                <w:rFonts w:ascii="Verdana" w:hAnsi="Verdana" w:cs="Arial"/>
                <w:sz w:val="20"/>
                <w:lang w:val="en-GB" w:eastAsia="en-GB"/>
              </w:rPr>
              <w:t xml:space="preserve">                    19,605,000 </w:t>
            </w: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jc w:val="right"/>
              <w:rPr>
                <w:rFonts w:ascii="Verdana" w:hAnsi="Verdana" w:cs="Arial"/>
                <w:sz w:val="20"/>
                <w:lang w:val="en-GB" w:eastAsia="en-GB"/>
              </w:rPr>
            </w:pPr>
            <w:r w:rsidRPr="00A807B1">
              <w:rPr>
                <w:rFonts w:ascii="Verdana" w:hAnsi="Verdana" w:cs="Arial"/>
                <w:sz w:val="20"/>
                <w:lang w:val="en-GB" w:eastAsia="en-GB"/>
              </w:rPr>
              <w:t>79.86%</w:t>
            </w: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2780" w:type="dxa"/>
            <w:gridSpan w:val="4"/>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r w:rsidRPr="00A807B1">
              <w:rPr>
                <w:rFonts w:ascii="Verdana" w:hAnsi="Verdana" w:cs="Arial"/>
                <w:b/>
                <w:bCs/>
                <w:sz w:val="20"/>
                <w:lang w:val="en-GB" w:eastAsia="en-GB"/>
              </w:rPr>
              <w:t>Salaries and Wages</w:t>
            </w: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r w:rsidRPr="00A807B1">
              <w:rPr>
                <w:rFonts w:ascii="Verdana" w:hAnsi="Verdana" w:cs="Arial"/>
                <w:sz w:val="20"/>
                <w:lang w:val="en-GB" w:eastAsia="en-GB"/>
              </w:rPr>
              <w:t xml:space="preserve">                      2,204,206 </w:t>
            </w: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2780" w:type="dxa"/>
            <w:gridSpan w:val="4"/>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r w:rsidRPr="00A807B1">
              <w:rPr>
                <w:rFonts w:ascii="Verdana" w:hAnsi="Verdana" w:cs="Arial"/>
                <w:b/>
                <w:bCs/>
                <w:sz w:val="20"/>
                <w:lang w:val="en-GB" w:eastAsia="en-GB"/>
              </w:rPr>
              <w:t>Fixed Operating Expenses</w:t>
            </w: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single" w:sz="8" w:space="0" w:color="auto"/>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r w:rsidRPr="00A807B1">
              <w:rPr>
                <w:rFonts w:ascii="Verdana" w:hAnsi="Verdana" w:cs="Arial"/>
                <w:sz w:val="20"/>
                <w:lang w:val="en-GB" w:eastAsia="en-GB"/>
              </w:rPr>
              <w:t xml:space="preserve">                      9,118,286 </w:t>
            </w: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2780" w:type="dxa"/>
            <w:gridSpan w:val="4"/>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r w:rsidRPr="00A807B1">
              <w:rPr>
                <w:rFonts w:ascii="Verdana" w:hAnsi="Verdana" w:cs="Arial"/>
                <w:b/>
                <w:bCs/>
                <w:sz w:val="20"/>
                <w:lang w:val="en-GB" w:eastAsia="en-GB"/>
              </w:rPr>
              <w:t>Total Fixed Business Expenses</w:t>
            </w: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r w:rsidRPr="00A807B1">
              <w:rPr>
                <w:rFonts w:ascii="Verdana" w:hAnsi="Verdana" w:cs="Arial"/>
                <w:sz w:val="20"/>
                <w:lang w:val="en-GB" w:eastAsia="en-GB"/>
              </w:rPr>
              <w:t xml:space="preserve">                    11,322,492 </w:t>
            </w: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2780" w:type="dxa"/>
            <w:gridSpan w:val="4"/>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r w:rsidRPr="00A807B1">
              <w:rPr>
                <w:rFonts w:ascii="Verdana" w:hAnsi="Verdana" w:cs="Arial"/>
                <w:b/>
                <w:bCs/>
                <w:sz w:val="20"/>
                <w:lang w:val="en-GB" w:eastAsia="en-GB"/>
              </w:rPr>
              <w:t>Breakeven Sales Calculation</w:t>
            </w: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single" w:sz="8" w:space="0" w:color="auto"/>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r w:rsidRPr="00A807B1">
              <w:rPr>
                <w:rFonts w:ascii="Verdana" w:hAnsi="Verdana" w:cs="Arial"/>
                <w:sz w:val="20"/>
                <w:lang w:val="en-GB" w:eastAsia="en-GB"/>
              </w:rPr>
              <w:t xml:space="preserve">                    11,322,492 </w:t>
            </w: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jc w:val="right"/>
              <w:rPr>
                <w:rFonts w:ascii="Verdana" w:hAnsi="Verdana" w:cs="Arial"/>
                <w:sz w:val="20"/>
                <w:lang w:val="en-GB" w:eastAsia="en-GB"/>
              </w:rPr>
            </w:pPr>
            <w:r w:rsidRPr="00A807B1">
              <w:rPr>
                <w:rFonts w:ascii="Verdana" w:hAnsi="Verdana" w:cs="Arial"/>
                <w:sz w:val="20"/>
                <w:lang w:val="en-GB" w:eastAsia="en-GB"/>
              </w:rPr>
              <w:t>79.86%</w:t>
            </w: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single" w:sz="8" w:space="0" w:color="auto"/>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r w:rsidRPr="00A807B1">
              <w:rPr>
                <w:rFonts w:ascii="Verdana" w:hAnsi="Verdana" w:cs="Arial"/>
                <w:sz w:val="20"/>
                <w:lang w:val="en-GB" w:eastAsia="en-GB"/>
              </w:rPr>
              <w:t> </w:t>
            </w: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2780" w:type="dxa"/>
            <w:gridSpan w:val="4"/>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r w:rsidRPr="00A807B1">
              <w:rPr>
                <w:rFonts w:ascii="Verdana" w:hAnsi="Verdana" w:cs="Arial"/>
                <w:b/>
                <w:bCs/>
                <w:sz w:val="20"/>
                <w:lang w:val="en-GB" w:eastAsia="en-GB"/>
              </w:rPr>
              <w:t>Breakeven Sales in Naira</w:t>
            </w: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double" w:sz="6" w:space="0" w:color="auto"/>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r w:rsidRPr="00A807B1">
              <w:rPr>
                <w:rFonts w:ascii="Verdana" w:hAnsi="Verdana" w:cs="Arial"/>
                <w:sz w:val="20"/>
                <w:lang w:val="en-GB" w:eastAsia="en-GB"/>
              </w:rPr>
              <w:t xml:space="preserve"> ₦          14,178,382.12 </w:t>
            </w: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r w:rsidR="00A807B1" w:rsidRPr="00A807B1" w:rsidTr="00A807B1">
        <w:trPr>
          <w:trHeight w:val="255"/>
        </w:trPr>
        <w:tc>
          <w:tcPr>
            <w:tcW w:w="69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b/>
                <w:bCs/>
                <w:sz w:val="20"/>
                <w:lang w:val="en-GB" w:eastAsia="en-GB"/>
              </w:rPr>
            </w:pPr>
          </w:p>
        </w:tc>
        <w:tc>
          <w:tcPr>
            <w:tcW w:w="695"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61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93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c>
          <w:tcPr>
            <w:tcW w:w="1976" w:type="dxa"/>
            <w:tcBorders>
              <w:top w:val="nil"/>
              <w:left w:val="nil"/>
              <w:bottom w:val="nil"/>
              <w:right w:val="nil"/>
            </w:tcBorders>
            <w:shd w:val="clear" w:color="auto" w:fill="auto"/>
            <w:noWrap/>
            <w:vAlign w:val="bottom"/>
            <w:hideMark/>
          </w:tcPr>
          <w:p w:rsidR="00A807B1" w:rsidRPr="00A807B1" w:rsidRDefault="00A807B1" w:rsidP="00A807B1">
            <w:pPr>
              <w:rPr>
                <w:rFonts w:ascii="Verdana" w:hAnsi="Verdana" w:cs="Arial"/>
                <w:sz w:val="20"/>
                <w:lang w:val="en-GB" w:eastAsia="en-GB"/>
              </w:rPr>
            </w:pPr>
          </w:p>
        </w:tc>
      </w:tr>
    </w:tbl>
    <w:p w:rsidR="002878D7" w:rsidRPr="00F87BF8" w:rsidRDefault="002878D7" w:rsidP="002878D7">
      <w:pPr>
        <w:spacing w:after="100" w:afterAutospacing="1"/>
        <w:ind w:left="360"/>
        <w:rPr>
          <w:rFonts w:ascii="Verdana" w:eastAsia="Verdana" w:hAnsi="Verdana" w:cs="Verdana"/>
          <w:sz w:val="20"/>
        </w:rPr>
      </w:pPr>
    </w:p>
    <w:p w:rsidR="002878D7" w:rsidRPr="003A77C9" w:rsidRDefault="002878D7" w:rsidP="002878D7">
      <w:pPr>
        <w:pStyle w:val="Heading2"/>
        <w:spacing w:after="100" w:afterAutospacing="1"/>
        <w:rPr>
          <w:rFonts w:ascii="Verdana" w:eastAsia="Verdana" w:hAnsi="Verdana" w:cs="Verdana"/>
          <w:b w:val="0"/>
          <w:sz w:val="20"/>
          <w:szCs w:val="20"/>
        </w:rPr>
      </w:pPr>
      <w:r w:rsidRPr="00F87BF8">
        <w:rPr>
          <w:rFonts w:ascii="Verdana" w:eastAsia="Verdana" w:hAnsi="Verdana" w:cs="Verdana"/>
          <w:b w:val="0"/>
          <w:i/>
          <w:sz w:val="20"/>
          <w:szCs w:val="20"/>
        </w:rPr>
        <w:br w:type="page"/>
      </w:r>
      <w:bookmarkStart w:id="204" w:name="_Toc272235553"/>
      <w:bookmarkStart w:id="205" w:name="_Toc272235552"/>
      <w:bookmarkStart w:id="206" w:name="TitleTopicProjectedProfitandLoss"/>
      <w:bookmarkStart w:id="207" w:name="TopicProjectedProfitandLoss"/>
      <w:bookmarkStart w:id="208" w:name="_Toc442522964"/>
      <w:r w:rsidRPr="003A77C9">
        <w:rPr>
          <w:rFonts w:ascii="Verdana" w:eastAsia="Verdana" w:hAnsi="Verdana" w:cs="Verdana"/>
          <w:b w:val="0"/>
          <w:sz w:val="20"/>
          <w:szCs w:val="20"/>
        </w:rPr>
        <w:lastRenderedPageBreak/>
        <w:t>7.</w:t>
      </w:r>
      <w:r w:rsidR="00E76DBD" w:rsidRPr="003A77C9">
        <w:rPr>
          <w:rFonts w:ascii="Verdana" w:eastAsia="Verdana" w:hAnsi="Verdana" w:cs="Verdana"/>
          <w:b w:val="0"/>
          <w:sz w:val="20"/>
          <w:szCs w:val="20"/>
        </w:rPr>
        <w:t>3</w:t>
      </w:r>
      <w:r w:rsidRPr="003A77C9">
        <w:rPr>
          <w:rFonts w:ascii="Verdana" w:eastAsia="Verdana" w:hAnsi="Verdana" w:cs="Verdana"/>
          <w:b w:val="0"/>
          <w:sz w:val="20"/>
          <w:szCs w:val="20"/>
        </w:rPr>
        <w:t xml:space="preserve"> Projected Profit and Loss</w:t>
      </w:r>
      <w:bookmarkEnd w:id="204"/>
      <w:bookmarkEnd w:id="205"/>
      <w:bookmarkEnd w:id="208"/>
    </w:p>
    <w:p w:rsidR="002878D7" w:rsidRPr="00F87BF8" w:rsidRDefault="002878D7" w:rsidP="002878D7">
      <w:pPr>
        <w:spacing w:after="100" w:afterAutospacing="1"/>
        <w:ind w:left="360"/>
        <w:rPr>
          <w:rFonts w:ascii="Verdana" w:eastAsia="Verdana" w:hAnsi="Verdana" w:cs="Verdana"/>
          <w:sz w:val="20"/>
        </w:rPr>
      </w:pPr>
      <w:bookmarkStart w:id="209" w:name="BodyTopicProjectedProfitandLoss"/>
      <w:bookmarkEnd w:id="206"/>
      <w:r w:rsidRPr="00F87BF8">
        <w:rPr>
          <w:rFonts w:ascii="Verdana" w:eastAsia="Verdana" w:hAnsi="Verdana" w:cs="Verdana"/>
          <w:sz w:val="20"/>
        </w:rPr>
        <w:t>Our projected profit and loss is shown on the following table.  Some highlights are the Gross Margin at 67% for our first year and steadily increasing. Our Net Profit/Sales starting at 26% and increasing by approximately 10% the following two years to reach 45% by our third year.</w:t>
      </w:r>
      <w:bookmarkEnd w:id="207"/>
      <w:bookmarkEnd w:id="209"/>
    </w:p>
    <w:p w:rsidR="002878D7" w:rsidRPr="00F87BF8" w:rsidRDefault="00C57057" w:rsidP="00C57057">
      <w:pPr>
        <w:pStyle w:val="Heading3"/>
        <w:rPr>
          <w:rFonts w:ascii="Verdana" w:eastAsia="Verdana" w:hAnsi="Verdana"/>
          <w:b w:val="0"/>
          <w:sz w:val="20"/>
        </w:rPr>
      </w:pPr>
      <w:bookmarkStart w:id="210" w:name="ChartProfitMonthly"/>
      <w:bookmarkStart w:id="211" w:name="_Toc271885364"/>
      <w:bookmarkStart w:id="212" w:name="_Toc442449846"/>
      <w:bookmarkStart w:id="213" w:name="_Toc442522965"/>
      <w:r w:rsidRPr="00F87BF8">
        <w:rPr>
          <w:rFonts w:ascii="Verdana" w:eastAsia="Verdana" w:hAnsi="Verdana"/>
          <w:b w:val="0"/>
          <w:sz w:val="20"/>
        </w:rPr>
        <w:lastRenderedPageBreak/>
        <w:t xml:space="preserve">Table: Profit </w:t>
      </w:r>
      <w:bookmarkEnd w:id="210"/>
      <w:bookmarkEnd w:id="211"/>
      <w:r w:rsidRPr="00F87BF8">
        <w:rPr>
          <w:rFonts w:ascii="Verdana" w:eastAsia="Verdana" w:hAnsi="Verdana"/>
          <w:b w:val="0"/>
          <w:sz w:val="20"/>
        </w:rPr>
        <w:t>and Loss 3 years summary</w:t>
      </w:r>
      <w:bookmarkEnd w:id="212"/>
      <w:bookmarkEnd w:id="213"/>
    </w:p>
    <w:p w:rsidR="00C57057" w:rsidRPr="00F87BF8" w:rsidRDefault="00C57057" w:rsidP="002878D7">
      <w:pPr>
        <w:spacing w:after="100" w:afterAutospacing="1"/>
        <w:ind w:left="360"/>
        <w:rPr>
          <w:rFonts w:ascii="Verdana" w:eastAsia="Verdana" w:hAnsi="Verdana" w:cs="Verdana"/>
          <w:sz w:val="20"/>
        </w:rPr>
      </w:pPr>
      <w:r w:rsidRPr="00F87BF8">
        <w:rPr>
          <w:rFonts w:ascii="Verdana" w:eastAsia="Verdana" w:hAnsi="Verdana"/>
          <w:sz w:val="20"/>
        </w:rPr>
        <w:drawing>
          <wp:inline distT="0" distB="0" distL="0" distR="0" wp14:anchorId="6F89949E" wp14:editId="0C175C8D">
            <wp:extent cx="6400800" cy="797183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7971835"/>
                    </a:xfrm>
                    <a:prstGeom prst="rect">
                      <a:avLst/>
                    </a:prstGeom>
                    <a:noFill/>
                    <a:ln>
                      <a:noFill/>
                    </a:ln>
                  </pic:spPr>
                </pic:pic>
              </a:graphicData>
            </a:graphic>
          </wp:inline>
        </w:drawing>
      </w:r>
    </w:p>
    <w:p w:rsidR="00C57057" w:rsidRPr="00F87BF8" w:rsidRDefault="00C57057" w:rsidP="002878D7">
      <w:pPr>
        <w:spacing w:after="100" w:afterAutospacing="1"/>
        <w:ind w:left="360"/>
        <w:rPr>
          <w:rFonts w:ascii="Verdana" w:eastAsia="Verdana" w:hAnsi="Verdana" w:cs="Verdana"/>
          <w:sz w:val="20"/>
        </w:rPr>
      </w:pPr>
    </w:p>
    <w:p w:rsidR="00C57057" w:rsidRPr="00F87BF8" w:rsidRDefault="00C57057" w:rsidP="00C57057">
      <w:pPr>
        <w:pStyle w:val="Heading3"/>
        <w:spacing w:after="280" w:afterAutospacing="1"/>
        <w:ind w:left="360"/>
        <w:rPr>
          <w:rFonts w:ascii="Verdana" w:eastAsia="Verdana" w:hAnsi="Verdana" w:cs="Verdana"/>
          <w:b w:val="0"/>
          <w:sz w:val="20"/>
        </w:rPr>
      </w:pPr>
      <w:bookmarkStart w:id="214" w:name="_Toc271885365"/>
      <w:bookmarkStart w:id="215" w:name="_Toc442449847"/>
      <w:bookmarkStart w:id="216" w:name="_Toc442522966"/>
      <w:r w:rsidRPr="00F87BF8">
        <w:rPr>
          <w:rFonts w:ascii="Verdana" w:eastAsia="Verdana" w:hAnsi="Verdana" w:cs="Verdana"/>
          <w:b w:val="0"/>
          <w:sz w:val="20"/>
        </w:rPr>
        <w:t xml:space="preserve">Table: Profit </w:t>
      </w:r>
      <w:bookmarkEnd w:id="214"/>
      <w:r w:rsidRPr="00F87BF8">
        <w:rPr>
          <w:rFonts w:ascii="Verdana" w:eastAsia="Verdana" w:hAnsi="Verdana" w:cs="Verdana"/>
          <w:b w:val="0"/>
          <w:sz w:val="20"/>
        </w:rPr>
        <w:t>and Loss First Year</w:t>
      </w:r>
      <w:bookmarkEnd w:id="215"/>
      <w:bookmarkEnd w:id="216"/>
    </w:p>
    <w:p w:rsidR="002878D7" w:rsidRPr="00F87BF8" w:rsidRDefault="00281160" w:rsidP="00281160">
      <w:pPr>
        <w:spacing w:after="100" w:afterAutospacing="1"/>
        <w:ind w:left="-567"/>
        <w:rPr>
          <w:rFonts w:ascii="Verdana" w:eastAsia="Verdana" w:hAnsi="Verdana" w:cs="Verdana"/>
          <w:sz w:val="20"/>
        </w:rPr>
      </w:pPr>
      <w:r w:rsidRPr="00F87BF8">
        <w:rPr>
          <w:rFonts w:ascii="Verdana" w:eastAsia="Verdana" w:hAnsi="Verdana"/>
          <w:sz w:val="20"/>
        </w:rPr>
        <w:drawing>
          <wp:inline distT="0" distB="0" distL="0" distR="0" wp14:anchorId="774636F4" wp14:editId="5BB73583">
            <wp:extent cx="6705600" cy="56007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705769" cy="5600841"/>
                    </a:xfrm>
                    <a:prstGeom prst="rect">
                      <a:avLst/>
                    </a:prstGeom>
                    <a:noFill/>
                    <a:ln>
                      <a:noFill/>
                    </a:ln>
                  </pic:spPr>
                </pic:pic>
              </a:graphicData>
            </a:graphic>
          </wp:inline>
        </w:drawing>
      </w:r>
    </w:p>
    <w:p w:rsidR="00C57057" w:rsidRPr="00F87BF8" w:rsidRDefault="00C57057" w:rsidP="00C57057">
      <w:pPr>
        <w:pStyle w:val="Heading3"/>
        <w:spacing w:after="280" w:afterAutospacing="1"/>
        <w:ind w:left="360"/>
        <w:rPr>
          <w:rFonts w:ascii="Verdana" w:eastAsia="Verdana" w:hAnsi="Verdana" w:cs="Verdana"/>
          <w:b w:val="0"/>
          <w:sz w:val="20"/>
        </w:rPr>
      </w:pPr>
      <w:bookmarkStart w:id="217" w:name="_Toc442449848"/>
      <w:bookmarkStart w:id="218" w:name="_Toc442522967"/>
      <w:r w:rsidRPr="00F87BF8">
        <w:rPr>
          <w:rFonts w:ascii="Verdana" w:eastAsia="Verdana" w:hAnsi="Verdana" w:cs="Verdana"/>
          <w:b w:val="0"/>
          <w:sz w:val="20"/>
        </w:rPr>
        <w:lastRenderedPageBreak/>
        <w:t>Table</w:t>
      </w:r>
      <w:r w:rsidRPr="00F87BF8">
        <w:rPr>
          <w:rFonts w:ascii="Verdana" w:eastAsia="Verdana" w:hAnsi="Verdana" w:cs="Verdana"/>
          <w:b w:val="0"/>
          <w:sz w:val="20"/>
        </w:rPr>
        <w:t>: Profit and Loss Second Year</w:t>
      </w:r>
      <w:bookmarkEnd w:id="217"/>
      <w:bookmarkEnd w:id="218"/>
    </w:p>
    <w:p w:rsidR="002878D7" w:rsidRPr="00F87BF8" w:rsidRDefault="00C57057" w:rsidP="002878D7">
      <w:pPr>
        <w:spacing w:after="100" w:afterAutospacing="1"/>
        <w:rPr>
          <w:rFonts w:ascii="Verdana" w:eastAsia="Verdana" w:hAnsi="Verdana" w:cs="Verdana"/>
          <w:sz w:val="20"/>
        </w:rPr>
      </w:pPr>
      <w:r w:rsidRPr="00F87BF8">
        <w:rPr>
          <w:rFonts w:ascii="Verdana" w:eastAsia="Verdana" w:hAnsi="Verdana"/>
          <w:sz w:val="20"/>
        </w:rPr>
        <w:drawing>
          <wp:inline distT="0" distB="0" distL="0" distR="0" wp14:anchorId="1E8CBAA2" wp14:editId="17E09CBD">
            <wp:extent cx="6400800" cy="5430038"/>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6400800" cy="5430038"/>
                    </a:xfrm>
                    <a:prstGeom prst="rect">
                      <a:avLst/>
                    </a:prstGeom>
                    <a:noFill/>
                    <a:ln>
                      <a:noFill/>
                    </a:ln>
                  </pic:spPr>
                </pic:pic>
              </a:graphicData>
            </a:graphic>
          </wp:inline>
        </w:drawing>
      </w:r>
    </w:p>
    <w:p w:rsidR="00C57057" w:rsidRPr="00F87BF8" w:rsidRDefault="00C57057" w:rsidP="002878D7">
      <w:pPr>
        <w:spacing w:after="100" w:afterAutospacing="1"/>
        <w:rPr>
          <w:rFonts w:ascii="Verdana" w:eastAsia="Verdana" w:hAnsi="Verdana" w:cs="Verdana"/>
          <w:sz w:val="20"/>
        </w:rPr>
      </w:pPr>
    </w:p>
    <w:p w:rsidR="00C57057" w:rsidRPr="00F87BF8" w:rsidRDefault="00C57057" w:rsidP="00C57057">
      <w:pPr>
        <w:pStyle w:val="Heading3"/>
        <w:rPr>
          <w:rFonts w:ascii="Verdana" w:eastAsia="Verdana" w:hAnsi="Verdana"/>
          <w:b w:val="0"/>
          <w:sz w:val="20"/>
        </w:rPr>
      </w:pPr>
      <w:bookmarkStart w:id="219" w:name="_Toc442449849"/>
      <w:bookmarkStart w:id="220" w:name="_Toc442522968"/>
      <w:r w:rsidRPr="00F87BF8">
        <w:rPr>
          <w:rFonts w:ascii="Verdana" w:eastAsia="Verdana" w:hAnsi="Verdana"/>
          <w:b w:val="0"/>
          <w:sz w:val="20"/>
        </w:rPr>
        <w:t>Table</w:t>
      </w:r>
      <w:r w:rsidRPr="00F87BF8">
        <w:rPr>
          <w:rFonts w:ascii="Verdana" w:eastAsia="Verdana" w:hAnsi="Verdana"/>
          <w:b w:val="0"/>
          <w:sz w:val="20"/>
        </w:rPr>
        <w:t>: Profit and Loss Third Year</w:t>
      </w:r>
      <w:bookmarkEnd w:id="219"/>
      <w:bookmarkEnd w:id="220"/>
    </w:p>
    <w:p w:rsidR="002878D7" w:rsidRPr="00F87BF8" w:rsidRDefault="002878D7" w:rsidP="003A77C9">
      <w:pPr>
        <w:rPr>
          <w:rFonts w:eastAsia="Verdana"/>
        </w:rPr>
      </w:pPr>
      <w:bookmarkStart w:id="221" w:name="BodyChartGrossMarginMonthly"/>
    </w:p>
    <w:bookmarkEnd w:id="221"/>
    <w:p w:rsidR="002878D7" w:rsidRPr="00F87BF8" w:rsidRDefault="00C57057" w:rsidP="002878D7">
      <w:pPr>
        <w:spacing w:after="100" w:afterAutospacing="1"/>
        <w:ind w:left="360"/>
        <w:rPr>
          <w:rFonts w:ascii="Verdana" w:eastAsia="Verdana" w:hAnsi="Verdana" w:cs="Verdana"/>
          <w:sz w:val="20"/>
        </w:rPr>
      </w:pPr>
      <w:r w:rsidRPr="00F87BF8">
        <w:rPr>
          <w:rFonts w:ascii="Verdana" w:eastAsia="Verdana" w:hAnsi="Verdana"/>
          <w:sz w:val="20"/>
        </w:rPr>
        <w:lastRenderedPageBreak/>
        <w:drawing>
          <wp:inline distT="0" distB="0" distL="0" distR="0" wp14:anchorId="1EE9C7DE" wp14:editId="09A554E3">
            <wp:extent cx="6400800" cy="5518289"/>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400800" cy="5518289"/>
                    </a:xfrm>
                    <a:prstGeom prst="rect">
                      <a:avLst/>
                    </a:prstGeom>
                    <a:noFill/>
                    <a:ln>
                      <a:noFill/>
                    </a:ln>
                  </pic:spPr>
                </pic:pic>
              </a:graphicData>
            </a:graphic>
          </wp:inline>
        </w:drawing>
      </w:r>
    </w:p>
    <w:p w:rsidR="002878D7" w:rsidRPr="00F87BF8" w:rsidRDefault="002878D7" w:rsidP="002878D7">
      <w:pPr>
        <w:spacing w:after="100" w:afterAutospacing="1"/>
        <w:rPr>
          <w:rFonts w:ascii="Verdana" w:eastAsia="Verdana" w:hAnsi="Verdana" w:cs="Verdana"/>
          <w:sz w:val="20"/>
        </w:rPr>
      </w:pPr>
    </w:p>
    <w:p w:rsidR="002878D7" w:rsidRPr="003A77C9" w:rsidRDefault="00E76DBD" w:rsidP="002878D7">
      <w:pPr>
        <w:pStyle w:val="Heading2"/>
        <w:spacing w:after="100" w:afterAutospacing="1"/>
        <w:rPr>
          <w:rFonts w:ascii="Verdana" w:eastAsia="Verdana" w:hAnsi="Verdana" w:cs="Verdana"/>
          <w:b w:val="0"/>
          <w:sz w:val="20"/>
          <w:szCs w:val="20"/>
        </w:rPr>
      </w:pPr>
      <w:bookmarkStart w:id="222" w:name="_Toc272235560"/>
      <w:bookmarkStart w:id="223" w:name="_Toc272235559"/>
      <w:bookmarkStart w:id="224" w:name="TitleTopicProjectedCashFlow"/>
      <w:bookmarkStart w:id="225" w:name="TopicProjectedCashFlow"/>
      <w:bookmarkStart w:id="226" w:name="_Toc442522969"/>
      <w:r w:rsidRPr="003A77C9">
        <w:rPr>
          <w:rFonts w:ascii="Verdana" w:eastAsia="Verdana" w:hAnsi="Verdana" w:cs="Verdana"/>
          <w:b w:val="0"/>
          <w:sz w:val="20"/>
          <w:szCs w:val="20"/>
        </w:rPr>
        <w:t>7.4</w:t>
      </w:r>
      <w:r w:rsidR="002878D7" w:rsidRPr="003A77C9">
        <w:rPr>
          <w:rFonts w:ascii="Verdana" w:eastAsia="Verdana" w:hAnsi="Verdana" w:cs="Verdana"/>
          <w:b w:val="0"/>
          <w:sz w:val="20"/>
          <w:szCs w:val="20"/>
        </w:rPr>
        <w:t xml:space="preserve"> Projected Cash Flow</w:t>
      </w:r>
      <w:bookmarkEnd w:id="222"/>
      <w:bookmarkEnd w:id="223"/>
      <w:bookmarkEnd w:id="226"/>
    </w:p>
    <w:p w:rsidR="002878D7" w:rsidRPr="00F87BF8" w:rsidRDefault="002878D7" w:rsidP="002878D7">
      <w:pPr>
        <w:spacing w:after="100" w:afterAutospacing="1"/>
        <w:ind w:left="360"/>
        <w:rPr>
          <w:rFonts w:ascii="Verdana" w:eastAsia="Verdana" w:hAnsi="Verdana" w:cs="Verdana"/>
          <w:sz w:val="20"/>
        </w:rPr>
      </w:pPr>
      <w:bookmarkStart w:id="227" w:name="BodyTopicProjectedCashFlow"/>
      <w:bookmarkEnd w:id="224"/>
      <w:r w:rsidRPr="00F87BF8">
        <w:rPr>
          <w:rFonts w:ascii="Verdana" w:eastAsia="Verdana" w:hAnsi="Verdana" w:cs="Verdana"/>
          <w:sz w:val="20"/>
        </w:rPr>
        <w:t xml:space="preserve">Cash flow projections for the first half of the year are slightly declining and in May they begin to </w:t>
      </w:r>
      <w:proofErr w:type="gramStart"/>
      <w:r w:rsidRPr="00F87BF8">
        <w:rPr>
          <w:rFonts w:ascii="Verdana" w:eastAsia="Verdana" w:hAnsi="Verdana" w:cs="Verdana"/>
          <w:sz w:val="20"/>
        </w:rPr>
        <w:t>raise</w:t>
      </w:r>
      <w:proofErr w:type="gramEnd"/>
      <w:r w:rsidRPr="00F87BF8">
        <w:rPr>
          <w:rFonts w:ascii="Verdana" w:eastAsia="Verdana" w:hAnsi="Verdana" w:cs="Verdana"/>
          <w:sz w:val="20"/>
        </w:rPr>
        <w:t xml:space="preserve"> sufficiently. We may need to borrow against our accounts receivables but are projecting that the initial capital raised should cover us until our cash becomes fluid.</w:t>
      </w:r>
    </w:p>
    <w:bookmarkEnd w:id="225"/>
    <w:bookmarkEnd w:id="227"/>
    <w:p w:rsidR="002878D7" w:rsidRPr="00F87BF8" w:rsidRDefault="002878D7" w:rsidP="002878D7">
      <w:pPr>
        <w:spacing w:after="100" w:afterAutospacing="1"/>
        <w:rPr>
          <w:rFonts w:ascii="Verdana" w:eastAsia="Verdana" w:hAnsi="Verdana" w:cs="Verdana"/>
          <w:sz w:val="20"/>
        </w:rPr>
      </w:pPr>
    </w:p>
    <w:p w:rsidR="002878D7" w:rsidRPr="00F87BF8" w:rsidRDefault="002878D7" w:rsidP="002878D7">
      <w:pPr>
        <w:spacing w:after="100" w:afterAutospacing="1"/>
        <w:ind w:left="360"/>
        <w:rPr>
          <w:rFonts w:ascii="Verdana" w:eastAsia="Verdana" w:hAnsi="Verdana" w:cs="Verdana"/>
          <w:sz w:val="20"/>
        </w:rPr>
      </w:pPr>
    </w:p>
    <w:p w:rsidR="002878D7" w:rsidRPr="00F87BF8" w:rsidRDefault="002878D7" w:rsidP="002878D7">
      <w:pPr>
        <w:pStyle w:val="Heading3"/>
        <w:spacing w:after="100" w:afterAutospacing="1"/>
        <w:rPr>
          <w:rFonts w:ascii="Verdana" w:eastAsia="Verdana" w:hAnsi="Verdana" w:cs="Verdana"/>
          <w:b w:val="0"/>
          <w:sz w:val="20"/>
        </w:rPr>
      </w:pPr>
      <w:r w:rsidRPr="00F87BF8">
        <w:rPr>
          <w:rFonts w:ascii="Verdana" w:eastAsia="Verdana" w:hAnsi="Verdana" w:cs="Verdana"/>
          <w:bCs w:val="0"/>
          <w:sz w:val="20"/>
        </w:rPr>
        <w:br w:type="page"/>
      </w:r>
      <w:bookmarkStart w:id="228" w:name="TitleTablePlanBodyCashFlow"/>
      <w:bookmarkStart w:id="229" w:name="_Toc272235562"/>
      <w:bookmarkStart w:id="230" w:name="_Toc442522970"/>
      <w:r w:rsidRPr="00F87BF8">
        <w:rPr>
          <w:rFonts w:ascii="Verdana" w:eastAsia="Verdana" w:hAnsi="Verdana" w:cs="Verdana"/>
          <w:b w:val="0"/>
          <w:sz w:val="20"/>
        </w:rPr>
        <w:lastRenderedPageBreak/>
        <w:t>Table: Cash Flow</w:t>
      </w:r>
      <w:bookmarkEnd w:id="228"/>
      <w:bookmarkEnd w:id="229"/>
      <w:bookmarkEnd w:id="230"/>
    </w:p>
    <w:p w:rsidR="00042006" w:rsidRPr="00F87BF8" w:rsidRDefault="00C57057" w:rsidP="003A77C9">
      <w:pPr>
        <w:rPr>
          <w:rFonts w:eastAsia="Verdana"/>
        </w:rPr>
      </w:pPr>
      <w:r w:rsidRPr="00F87BF8">
        <w:rPr>
          <w:rFonts w:eastAsia="Verdana"/>
        </w:rPr>
        <w:drawing>
          <wp:inline distT="0" distB="0" distL="0" distR="0" wp14:anchorId="1E908259" wp14:editId="28E54742">
            <wp:extent cx="6686550" cy="3571875"/>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86550" cy="3571875"/>
                    </a:xfrm>
                    <a:prstGeom prst="rect">
                      <a:avLst/>
                    </a:prstGeom>
                    <a:noFill/>
                    <a:ln>
                      <a:noFill/>
                    </a:ln>
                  </pic:spPr>
                </pic:pic>
              </a:graphicData>
            </a:graphic>
          </wp:inline>
        </w:drawing>
      </w:r>
      <w:r w:rsidR="002878D7" w:rsidRPr="00F87BF8">
        <w:rPr>
          <w:rFonts w:eastAsia="Verdana"/>
        </w:rPr>
        <w:br/>
      </w:r>
    </w:p>
    <w:p w:rsidR="00042006" w:rsidRPr="00F87BF8" w:rsidRDefault="00042006" w:rsidP="00C57057">
      <w:pPr>
        <w:pStyle w:val="Heading2"/>
        <w:spacing w:after="100" w:afterAutospacing="1"/>
        <w:ind w:left="-567"/>
        <w:rPr>
          <w:rFonts w:ascii="Verdana" w:eastAsia="Verdana" w:hAnsi="Verdana" w:cs="Verdana"/>
          <w:b w:val="0"/>
          <w:i/>
          <w:sz w:val="20"/>
          <w:szCs w:val="20"/>
        </w:rPr>
      </w:pPr>
      <w:bookmarkStart w:id="231" w:name="_Toc271885370"/>
      <w:bookmarkStart w:id="232" w:name="_Toc442449852"/>
      <w:bookmarkStart w:id="233" w:name="_Toc442522971"/>
      <w:r w:rsidRPr="00F87BF8">
        <w:rPr>
          <w:rFonts w:ascii="Verdana" w:eastAsia="Verdana" w:hAnsi="Verdana" w:cs="Verdana"/>
          <w:b w:val="0"/>
          <w:sz w:val="20"/>
          <w:szCs w:val="20"/>
        </w:rPr>
        <w:t>Table: Cash Flow</w:t>
      </w:r>
      <w:bookmarkEnd w:id="231"/>
      <w:r w:rsidRPr="00F87BF8">
        <w:rPr>
          <w:rFonts w:ascii="Verdana" w:eastAsia="Verdana" w:hAnsi="Verdana" w:cs="Verdana"/>
          <w:b w:val="0"/>
          <w:sz w:val="20"/>
          <w:szCs w:val="20"/>
        </w:rPr>
        <w:t xml:space="preserve"> Year Two</w:t>
      </w:r>
      <w:bookmarkEnd w:id="232"/>
      <w:bookmarkEnd w:id="233"/>
      <w:r w:rsidRPr="00F87BF8">
        <w:rPr>
          <w:rFonts w:ascii="Verdana" w:eastAsia="Verdana" w:hAnsi="Verdana" w:cs="Verdana"/>
          <w:b w:val="0"/>
          <w:i/>
          <w:sz w:val="20"/>
          <w:szCs w:val="20"/>
        </w:rPr>
        <w:t xml:space="preserve"> </w:t>
      </w:r>
    </w:p>
    <w:p w:rsidR="00042006" w:rsidRPr="00F87BF8" w:rsidRDefault="00042006" w:rsidP="003A77C9">
      <w:pPr>
        <w:rPr>
          <w:rFonts w:eastAsia="Verdana" w:cs="Verdana"/>
        </w:rPr>
      </w:pPr>
      <w:r w:rsidRPr="00F87BF8">
        <w:rPr>
          <w:rFonts w:eastAsia="Verdana"/>
        </w:rPr>
        <w:drawing>
          <wp:inline distT="0" distB="0" distL="0" distR="0" wp14:anchorId="73FD76BD" wp14:editId="5DC116B6">
            <wp:extent cx="6400800" cy="331201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6400800" cy="3312012"/>
                    </a:xfrm>
                    <a:prstGeom prst="rect">
                      <a:avLst/>
                    </a:prstGeom>
                    <a:noFill/>
                    <a:ln>
                      <a:noFill/>
                    </a:ln>
                  </pic:spPr>
                </pic:pic>
              </a:graphicData>
            </a:graphic>
          </wp:inline>
        </w:drawing>
      </w:r>
    </w:p>
    <w:p w:rsidR="00042006" w:rsidRPr="00F87BF8" w:rsidRDefault="00042006" w:rsidP="00042006">
      <w:pPr>
        <w:rPr>
          <w:rFonts w:ascii="Verdana" w:eastAsia="Verdana" w:hAnsi="Verdana"/>
          <w:sz w:val="20"/>
        </w:rPr>
      </w:pPr>
    </w:p>
    <w:p w:rsidR="00042006" w:rsidRPr="00F87BF8" w:rsidRDefault="00042006" w:rsidP="00042006">
      <w:pPr>
        <w:pStyle w:val="Heading3"/>
        <w:rPr>
          <w:rFonts w:ascii="Verdana" w:hAnsi="Verdana"/>
          <w:b w:val="0"/>
          <w:sz w:val="20"/>
        </w:rPr>
      </w:pPr>
      <w:bookmarkStart w:id="234" w:name="_Toc442449853"/>
      <w:bookmarkStart w:id="235" w:name="_Toc442522972"/>
      <w:r w:rsidRPr="00F87BF8">
        <w:rPr>
          <w:rFonts w:ascii="Verdana" w:eastAsia="Verdana" w:hAnsi="Verdana"/>
          <w:b w:val="0"/>
          <w:sz w:val="20"/>
        </w:rPr>
        <w:lastRenderedPageBreak/>
        <w:t>Table: Cash Flow Year Three</w:t>
      </w:r>
      <w:bookmarkEnd w:id="234"/>
      <w:bookmarkEnd w:id="235"/>
    </w:p>
    <w:p w:rsidR="002878D7" w:rsidRPr="00F87BF8" w:rsidRDefault="00042006" w:rsidP="00C57057">
      <w:pPr>
        <w:pStyle w:val="Heading2"/>
        <w:spacing w:after="100" w:afterAutospacing="1"/>
        <w:ind w:left="-567"/>
        <w:rPr>
          <w:rFonts w:ascii="Verdana" w:eastAsia="Verdana" w:hAnsi="Verdana" w:cs="Verdana"/>
          <w:b w:val="0"/>
          <w:sz w:val="20"/>
          <w:szCs w:val="20"/>
        </w:rPr>
      </w:pPr>
      <w:bookmarkStart w:id="236" w:name="_Toc442522973"/>
      <w:r w:rsidRPr="00F87BF8">
        <w:rPr>
          <w:rFonts w:ascii="Verdana" w:hAnsi="Verdana"/>
          <w:sz w:val="20"/>
          <w:szCs w:val="20"/>
        </w:rPr>
        <w:drawing>
          <wp:inline distT="0" distB="0" distL="0" distR="0" wp14:anchorId="6F128A74" wp14:editId="35567AFA">
            <wp:extent cx="6843339" cy="3540997"/>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6848469" cy="3543652"/>
                    </a:xfrm>
                    <a:prstGeom prst="rect">
                      <a:avLst/>
                    </a:prstGeom>
                    <a:noFill/>
                    <a:ln>
                      <a:noFill/>
                    </a:ln>
                  </pic:spPr>
                </pic:pic>
              </a:graphicData>
            </a:graphic>
          </wp:inline>
        </w:drawing>
      </w:r>
      <w:r w:rsidRPr="00F87BF8">
        <w:rPr>
          <w:rFonts w:ascii="Verdana" w:hAnsi="Verdana"/>
          <w:sz w:val="20"/>
          <w:szCs w:val="20"/>
        </w:rPr>
        <w:t xml:space="preserve"> </w:t>
      </w:r>
      <w:r w:rsidR="002878D7" w:rsidRPr="00F87BF8">
        <w:rPr>
          <w:rFonts w:ascii="Verdana" w:eastAsia="Verdana" w:hAnsi="Verdana" w:cs="Verdana"/>
          <w:b w:val="0"/>
          <w:i/>
          <w:sz w:val="20"/>
          <w:szCs w:val="20"/>
        </w:rPr>
        <w:br w:type="page"/>
      </w:r>
      <w:bookmarkStart w:id="237" w:name="_Toc272235564"/>
      <w:bookmarkStart w:id="238" w:name="_Toc272235563"/>
      <w:bookmarkStart w:id="239" w:name="TitleTopicProjectedBalanceSheet"/>
      <w:bookmarkStart w:id="240" w:name="TopicProjectedBalanceSheet"/>
      <w:r w:rsidR="002878D7" w:rsidRPr="003A77C9">
        <w:rPr>
          <w:rFonts w:ascii="Verdana" w:eastAsia="Verdana" w:hAnsi="Verdana" w:cs="Verdana"/>
          <w:b w:val="0"/>
          <w:sz w:val="20"/>
          <w:szCs w:val="20"/>
        </w:rPr>
        <w:lastRenderedPageBreak/>
        <w:t>7.6 Projected Balance Sheet</w:t>
      </w:r>
      <w:bookmarkEnd w:id="236"/>
      <w:bookmarkEnd w:id="237"/>
      <w:bookmarkEnd w:id="238"/>
    </w:p>
    <w:p w:rsidR="002878D7" w:rsidRDefault="002878D7" w:rsidP="002878D7">
      <w:pPr>
        <w:spacing w:after="100" w:afterAutospacing="1"/>
        <w:ind w:left="360"/>
        <w:rPr>
          <w:rFonts w:ascii="Verdana" w:eastAsia="Verdana" w:hAnsi="Verdana" w:cs="Verdana"/>
          <w:sz w:val="20"/>
        </w:rPr>
      </w:pPr>
      <w:bookmarkStart w:id="241" w:name="BodyTopicProjectedBalanceSheet"/>
      <w:bookmarkEnd w:id="239"/>
      <w:r w:rsidRPr="00F87BF8">
        <w:rPr>
          <w:rFonts w:ascii="Verdana" w:eastAsia="Verdana" w:hAnsi="Verdana" w:cs="Verdana"/>
          <w:sz w:val="20"/>
        </w:rPr>
        <w:t>The balance sheet in the following table shows managed but sufficient growth of net worth, and a sufficiently healthy financial position. The monthly estimates are included in the appendix.</w:t>
      </w:r>
    </w:p>
    <w:p w:rsidR="002878D7" w:rsidRDefault="002878D7" w:rsidP="002878D7">
      <w:pPr>
        <w:pStyle w:val="Heading3"/>
        <w:spacing w:after="100" w:afterAutospacing="1"/>
        <w:rPr>
          <w:rFonts w:ascii="Verdana" w:eastAsia="Verdana" w:hAnsi="Verdana" w:cs="Verdana"/>
          <w:b w:val="0"/>
          <w:sz w:val="20"/>
        </w:rPr>
      </w:pPr>
      <w:bookmarkStart w:id="242" w:name="_Toc272235565"/>
      <w:bookmarkStart w:id="243" w:name="TitleTablePlanBodyBalanceSheet"/>
      <w:bookmarkStart w:id="244" w:name="_Toc442522974"/>
      <w:bookmarkEnd w:id="240"/>
      <w:bookmarkEnd w:id="241"/>
      <w:r w:rsidRPr="00F87BF8">
        <w:rPr>
          <w:rFonts w:ascii="Verdana" w:eastAsia="Verdana" w:hAnsi="Verdana" w:cs="Verdana"/>
          <w:b w:val="0"/>
          <w:sz w:val="20"/>
        </w:rPr>
        <w:lastRenderedPageBreak/>
        <w:t>Table: Balance Sheet</w:t>
      </w:r>
      <w:bookmarkEnd w:id="242"/>
      <w:bookmarkEnd w:id="243"/>
      <w:bookmarkEnd w:id="244"/>
    </w:p>
    <w:p w:rsidR="00042006" w:rsidRPr="00F87BF8" w:rsidRDefault="00042006" w:rsidP="003A77C9">
      <w:pPr>
        <w:rPr>
          <w:rFonts w:eastAsia="Verdana" w:cs="Verdana"/>
          <w:b/>
        </w:rPr>
      </w:pPr>
      <w:r w:rsidRPr="00F87BF8">
        <w:rPr>
          <w:rFonts w:eastAsia="Verdana"/>
        </w:rPr>
        <w:drawing>
          <wp:inline distT="0" distB="0" distL="0" distR="0" wp14:anchorId="4B18BA23" wp14:editId="0EA9AB75">
            <wp:extent cx="6217052" cy="7362825"/>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6219645" cy="7365895"/>
                    </a:xfrm>
                    <a:prstGeom prst="rect">
                      <a:avLst/>
                    </a:prstGeom>
                    <a:noFill/>
                    <a:ln>
                      <a:noFill/>
                    </a:ln>
                  </pic:spPr>
                </pic:pic>
              </a:graphicData>
            </a:graphic>
          </wp:inline>
        </w:drawing>
      </w:r>
      <w:bookmarkStart w:id="245" w:name="TitleTopicBusinessRatios"/>
      <w:bookmarkStart w:id="246" w:name="TopicBusinessRatios"/>
      <w:r w:rsidRPr="00F87BF8">
        <w:rPr>
          <w:rFonts w:eastAsia="Verdana" w:cs="Verdana"/>
          <w:b/>
          <w:i/>
        </w:rPr>
        <w:br/>
      </w:r>
    </w:p>
    <w:p w:rsidR="00042006" w:rsidRPr="00F87BF8" w:rsidRDefault="00042006" w:rsidP="003A77C9">
      <w:pPr>
        <w:rPr>
          <w:rFonts w:eastAsia="Verdana"/>
        </w:rPr>
      </w:pPr>
    </w:p>
    <w:p w:rsidR="002878D7" w:rsidRPr="00F87BF8" w:rsidRDefault="00042006" w:rsidP="002878D7">
      <w:pPr>
        <w:pStyle w:val="Heading2"/>
        <w:spacing w:after="100" w:afterAutospacing="1"/>
        <w:rPr>
          <w:rFonts w:ascii="Verdana" w:eastAsia="Verdana" w:hAnsi="Verdana" w:cs="Verdana"/>
          <w:b w:val="0"/>
          <w:sz w:val="20"/>
          <w:szCs w:val="20"/>
        </w:rPr>
      </w:pPr>
      <w:bookmarkStart w:id="247" w:name="_Toc442522975"/>
      <w:r w:rsidRPr="00F87BF8">
        <w:rPr>
          <w:rFonts w:ascii="Verdana" w:eastAsia="Verdana" w:hAnsi="Verdana" w:cs="Verdana"/>
          <w:b w:val="0"/>
          <w:sz w:val="20"/>
          <w:szCs w:val="20"/>
        </w:rPr>
        <w:lastRenderedPageBreak/>
        <w:t>Table: Balance Sheet Year Two</w:t>
      </w:r>
      <w:bookmarkEnd w:id="247"/>
    </w:p>
    <w:p w:rsidR="00340DBA" w:rsidRPr="00F87BF8" w:rsidRDefault="00340DBA" w:rsidP="00340DBA">
      <w:pPr>
        <w:rPr>
          <w:rFonts w:ascii="Verdana" w:eastAsia="Verdana" w:hAnsi="Verdana"/>
          <w:sz w:val="20"/>
        </w:rPr>
      </w:pPr>
      <w:r w:rsidRPr="00F87BF8">
        <w:rPr>
          <w:rFonts w:ascii="Verdana" w:eastAsia="Verdana" w:hAnsi="Verdana"/>
          <w:sz w:val="20"/>
        </w:rPr>
        <w:drawing>
          <wp:inline distT="0" distB="0" distL="0" distR="0" wp14:anchorId="1E2359B5" wp14:editId="4D35430E">
            <wp:extent cx="5942793" cy="7048500"/>
            <wp:effectExtent l="0" t="0" r="127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43600" cy="7049457"/>
                    </a:xfrm>
                    <a:prstGeom prst="rect">
                      <a:avLst/>
                    </a:prstGeom>
                    <a:noFill/>
                    <a:ln>
                      <a:noFill/>
                    </a:ln>
                  </pic:spPr>
                </pic:pic>
              </a:graphicData>
            </a:graphic>
          </wp:inline>
        </w:drawing>
      </w:r>
    </w:p>
    <w:p w:rsidR="00340DBA" w:rsidRPr="00F87BF8" w:rsidRDefault="00340DBA" w:rsidP="00340DBA">
      <w:pPr>
        <w:pStyle w:val="Heading3"/>
        <w:spacing w:after="280" w:afterAutospacing="1"/>
        <w:rPr>
          <w:rFonts w:ascii="Verdana" w:eastAsia="Verdana" w:hAnsi="Verdana" w:cs="Verdana"/>
          <w:b w:val="0"/>
          <w:sz w:val="20"/>
        </w:rPr>
      </w:pPr>
      <w:bookmarkStart w:id="248" w:name="_Toc442449857"/>
      <w:bookmarkStart w:id="249" w:name="_Toc442522976"/>
      <w:r w:rsidRPr="00F87BF8">
        <w:rPr>
          <w:rFonts w:ascii="Verdana" w:eastAsia="Verdana" w:hAnsi="Verdana" w:cs="Verdana"/>
          <w:b w:val="0"/>
          <w:sz w:val="20"/>
        </w:rPr>
        <w:lastRenderedPageBreak/>
        <w:t>Table: Balance Sheet Year Three</w:t>
      </w:r>
      <w:bookmarkEnd w:id="248"/>
      <w:bookmarkEnd w:id="249"/>
    </w:p>
    <w:p w:rsidR="00340DBA" w:rsidRPr="00F87BF8" w:rsidRDefault="00340DBA" w:rsidP="00340DBA">
      <w:pPr>
        <w:rPr>
          <w:rFonts w:ascii="Verdana" w:eastAsia="Verdana" w:hAnsi="Verdana"/>
          <w:sz w:val="20"/>
        </w:rPr>
      </w:pPr>
      <w:r w:rsidRPr="00F87BF8">
        <w:rPr>
          <w:rFonts w:ascii="Verdana" w:eastAsia="Verdana" w:hAnsi="Verdana"/>
          <w:sz w:val="20"/>
        </w:rPr>
        <w:drawing>
          <wp:inline distT="0" distB="0" distL="0" distR="0" wp14:anchorId="0F5A42CF" wp14:editId="14C1C70F">
            <wp:extent cx="5943600" cy="736382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43600" cy="7363825"/>
                    </a:xfrm>
                    <a:prstGeom prst="rect">
                      <a:avLst/>
                    </a:prstGeom>
                    <a:noFill/>
                    <a:ln>
                      <a:noFill/>
                    </a:ln>
                  </pic:spPr>
                </pic:pic>
              </a:graphicData>
            </a:graphic>
          </wp:inline>
        </w:drawing>
      </w:r>
    </w:p>
    <w:p w:rsidR="00340DBA" w:rsidRPr="00F87BF8" w:rsidRDefault="00340DBA" w:rsidP="00340DBA">
      <w:pPr>
        <w:rPr>
          <w:rFonts w:ascii="Verdana" w:eastAsia="Verdana" w:hAnsi="Verdana" w:cs="Verdana"/>
          <w:b/>
          <w:sz w:val="20"/>
        </w:rPr>
      </w:pPr>
      <w:bookmarkStart w:id="250" w:name="_Toc442449858"/>
    </w:p>
    <w:p w:rsidR="00340DBA" w:rsidRPr="00F87BF8" w:rsidRDefault="00340DBA" w:rsidP="00340DBA">
      <w:pPr>
        <w:pStyle w:val="Heading3"/>
        <w:rPr>
          <w:rFonts w:ascii="Verdana" w:eastAsia="Verdana" w:hAnsi="Verdana"/>
          <w:b w:val="0"/>
          <w:sz w:val="20"/>
        </w:rPr>
      </w:pPr>
      <w:bookmarkStart w:id="251" w:name="_Toc442522977"/>
      <w:r w:rsidRPr="00F87BF8">
        <w:rPr>
          <w:rFonts w:ascii="Verdana" w:eastAsia="Verdana" w:hAnsi="Verdana"/>
          <w:b w:val="0"/>
          <w:sz w:val="20"/>
        </w:rPr>
        <w:lastRenderedPageBreak/>
        <w:t>Table: Fixed Operating Expenses</w:t>
      </w:r>
      <w:bookmarkEnd w:id="250"/>
      <w:bookmarkEnd w:id="251"/>
    </w:p>
    <w:p w:rsidR="00340DBA" w:rsidRPr="00F87BF8" w:rsidRDefault="00340DBA" w:rsidP="00340DBA">
      <w:pPr>
        <w:rPr>
          <w:rFonts w:ascii="Verdana" w:eastAsia="Verdana" w:hAnsi="Verdana"/>
          <w:sz w:val="20"/>
        </w:rPr>
      </w:pPr>
    </w:p>
    <w:p w:rsidR="00340DBA" w:rsidRPr="00F87BF8" w:rsidRDefault="00340DBA" w:rsidP="00340DBA">
      <w:pPr>
        <w:rPr>
          <w:rFonts w:ascii="Verdana" w:eastAsia="Verdana" w:hAnsi="Verdana"/>
          <w:sz w:val="20"/>
        </w:rPr>
      </w:pPr>
      <w:r w:rsidRPr="00F87BF8">
        <w:rPr>
          <w:rFonts w:ascii="Verdana" w:eastAsia="Verdana" w:hAnsi="Verdana"/>
          <w:sz w:val="20"/>
        </w:rPr>
        <w:drawing>
          <wp:inline distT="0" distB="0" distL="0" distR="0" wp14:anchorId="68FE4557" wp14:editId="7DB711F6">
            <wp:extent cx="5943600" cy="5193179"/>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43600" cy="5193179"/>
                    </a:xfrm>
                    <a:prstGeom prst="rect">
                      <a:avLst/>
                    </a:prstGeom>
                    <a:noFill/>
                    <a:ln>
                      <a:noFill/>
                    </a:ln>
                  </pic:spPr>
                </pic:pic>
              </a:graphicData>
            </a:graphic>
          </wp:inline>
        </w:drawing>
      </w:r>
    </w:p>
    <w:p w:rsidR="00340DBA" w:rsidRPr="00F87BF8" w:rsidRDefault="00340DBA" w:rsidP="00340DBA">
      <w:pPr>
        <w:rPr>
          <w:rFonts w:ascii="Verdana" w:eastAsia="Verdana" w:hAnsi="Verdana"/>
          <w:sz w:val="20"/>
        </w:rPr>
      </w:pPr>
    </w:p>
    <w:bookmarkEnd w:id="245"/>
    <w:bookmarkEnd w:id="246"/>
    <w:p w:rsidR="00340DBA" w:rsidRPr="00F87BF8" w:rsidRDefault="00340DBA" w:rsidP="00340DBA">
      <w:pPr>
        <w:rPr>
          <w:rFonts w:ascii="Verdana" w:eastAsia="Verdana" w:hAnsi="Verdana"/>
          <w:sz w:val="20"/>
        </w:rPr>
      </w:pPr>
    </w:p>
    <w:sectPr w:rsidR="00340DBA" w:rsidRPr="00F87B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EFF" w:usb1="C0007843"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Black">
    <w:panose1 w:val="020B0A04020102020204"/>
    <w:charset w:val="00"/>
    <w:family w:val="swiss"/>
    <w:pitch w:val="variable"/>
    <w:sig w:usb0="A00002AF" w:usb1="400078FB" w:usb2="00000000" w:usb3="00000000" w:csb0="000000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1"/>
    <w:multiLevelType w:val="hybridMultilevel"/>
    <w:tmpl w:val="00000001"/>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1">
    <w:nsid w:val="00000002"/>
    <w:multiLevelType w:val="hybridMultilevel"/>
    <w:tmpl w:val="00000002"/>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2">
    <w:nsid w:val="00000004"/>
    <w:multiLevelType w:val="hybridMultilevel"/>
    <w:tmpl w:val="00000004"/>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3">
    <w:nsid w:val="00000005"/>
    <w:multiLevelType w:val="hybridMultilevel"/>
    <w:tmpl w:val="00000005"/>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4">
    <w:nsid w:val="00000006"/>
    <w:multiLevelType w:val="hybridMultilevel"/>
    <w:tmpl w:val="00000006"/>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5">
    <w:nsid w:val="00000007"/>
    <w:multiLevelType w:val="hybridMultilevel"/>
    <w:tmpl w:val="00000007"/>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6">
    <w:nsid w:val="00000008"/>
    <w:multiLevelType w:val="hybridMultilevel"/>
    <w:tmpl w:val="00000008"/>
    <w:lvl w:ilvl="0" w:tplc="FFFFFFFF">
      <w:start w:val="1"/>
      <w:numFmt w:val="decimal"/>
      <w:lvlText w:val="%1."/>
      <w:lvlJc w:val="left"/>
      <w:pPr>
        <w:tabs>
          <w:tab w:val="num" w:pos="720"/>
        </w:tabs>
        <w:ind w:left="720" w:hanging="360"/>
      </w:pPr>
    </w:lvl>
    <w:lvl w:ilvl="1" w:tplc="FFFFFFFF">
      <w:start w:val="1"/>
      <w:numFmt w:val="lowerLetter"/>
      <w:lvlText w:val="%2."/>
      <w:lvlJc w:val="left"/>
      <w:pPr>
        <w:tabs>
          <w:tab w:val="num" w:pos="1440"/>
        </w:tabs>
        <w:ind w:left="1440" w:hanging="360"/>
      </w:pPr>
    </w:lvl>
    <w:lvl w:ilvl="2" w:tplc="FFFFFFFF">
      <w:start w:val="1"/>
      <w:numFmt w:val="lowerRoman"/>
      <w:lvlText w:val="%3."/>
      <w:lvlJc w:val="right"/>
      <w:pPr>
        <w:tabs>
          <w:tab w:val="num" w:pos="2160"/>
        </w:tabs>
        <w:ind w:left="2160" w:hanging="180"/>
      </w:pPr>
    </w:lvl>
    <w:lvl w:ilvl="3" w:tplc="FFFFFFFF">
      <w:start w:val="1"/>
      <w:numFmt w:val="decimal"/>
      <w:lvlText w:val="%4."/>
      <w:lvlJc w:val="left"/>
      <w:pPr>
        <w:tabs>
          <w:tab w:val="num" w:pos="2880"/>
        </w:tabs>
        <w:ind w:left="2880" w:hanging="360"/>
      </w:pPr>
    </w:lvl>
    <w:lvl w:ilvl="4" w:tplc="FFFFFFFF">
      <w:start w:val="1"/>
      <w:numFmt w:val="lowerLetter"/>
      <w:lvlText w:val="%5."/>
      <w:lvlJc w:val="left"/>
      <w:pPr>
        <w:tabs>
          <w:tab w:val="num" w:pos="3600"/>
        </w:tabs>
        <w:ind w:left="3600" w:hanging="360"/>
      </w:pPr>
    </w:lvl>
    <w:lvl w:ilvl="5" w:tplc="FFFFFFFF">
      <w:start w:val="1"/>
      <w:numFmt w:val="lowerRoman"/>
      <w:lvlText w:val="%6."/>
      <w:lvlJc w:val="right"/>
      <w:pPr>
        <w:tabs>
          <w:tab w:val="num" w:pos="4320"/>
        </w:tabs>
        <w:ind w:left="4320" w:hanging="180"/>
      </w:pPr>
    </w:lvl>
    <w:lvl w:ilvl="6" w:tplc="FFFFFFFF">
      <w:start w:val="1"/>
      <w:numFmt w:val="decimal"/>
      <w:lvlText w:val="%7."/>
      <w:lvlJc w:val="left"/>
      <w:pPr>
        <w:tabs>
          <w:tab w:val="num" w:pos="5040"/>
        </w:tabs>
        <w:ind w:left="5040" w:hanging="360"/>
      </w:pPr>
    </w:lvl>
    <w:lvl w:ilvl="7" w:tplc="FFFFFFFF">
      <w:start w:val="1"/>
      <w:numFmt w:val="lowerLetter"/>
      <w:lvlText w:val="%8."/>
      <w:lvlJc w:val="left"/>
      <w:pPr>
        <w:tabs>
          <w:tab w:val="num" w:pos="5760"/>
        </w:tabs>
        <w:ind w:left="5760" w:hanging="360"/>
      </w:pPr>
    </w:lvl>
    <w:lvl w:ilvl="8" w:tplc="FFFFFFFF">
      <w:start w:val="1"/>
      <w:numFmt w:val="lowerRoman"/>
      <w:lvlText w:val="%9."/>
      <w:lvlJc w:val="right"/>
      <w:pPr>
        <w:tabs>
          <w:tab w:val="num" w:pos="6480"/>
        </w:tabs>
        <w:ind w:left="6480" w:hanging="180"/>
      </w:pPr>
    </w:lvl>
  </w:abstractNum>
  <w:abstractNum w:abstractNumId="7">
    <w:nsid w:val="00000009"/>
    <w:multiLevelType w:val="hybridMultilevel"/>
    <w:tmpl w:val="00000009"/>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8">
    <w:nsid w:val="0000000A"/>
    <w:multiLevelType w:val="hybridMultilevel"/>
    <w:tmpl w:val="0000000A"/>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9">
    <w:nsid w:val="0000000B"/>
    <w:multiLevelType w:val="hybridMultilevel"/>
    <w:tmpl w:val="0000000B"/>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0">
    <w:nsid w:val="0000000C"/>
    <w:multiLevelType w:val="hybridMultilevel"/>
    <w:tmpl w:val="0000000C"/>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1">
    <w:nsid w:val="0000000D"/>
    <w:multiLevelType w:val="hybridMultilevel"/>
    <w:tmpl w:val="0000000D"/>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2">
    <w:nsid w:val="0000000E"/>
    <w:multiLevelType w:val="hybridMultilevel"/>
    <w:tmpl w:val="0000000E"/>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3">
    <w:nsid w:val="0000000F"/>
    <w:multiLevelType w:val="hybridMultilevel"/>
    <w:tmpl w:val="0000000F"/>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4">
    <w:nsid w:val="00000010"/>
    <w:multiLevelType w:val="hybridMultilevel"/>
    <w:tmpl w:val="00000010"/>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5">
    <w:nsid w:val="00000011"/>
    <w:multiLevelType w:val="hybridMultilevel"/>
    <w:tmpl w:val="00000011"/>
    <w:lvl w:ilvl="0" w:tplc="FFFFFFFF">
      <w:start w:val="1"/>
      <w:numFmt w:val="bullet"/>
      <w:lvlText w:val=""/>
      <w:lvlJc w:val="left"/>
      <w:pPr>
        <w:tabs>
          <w:tab w:val="num" w:pos="720"/>
        </w:tabs>
        <w:ind w:left="720" w:hanging="360"/>
      </w:pPr>
      <w:rPr>
        <w:rFonts w:ascii="Symbol" w:hAnsi="Symbol"/>
      </w:rPr>
    </w:lvl>
    <w:lvl w:ilvl="1" w:tplc="FFFFFFFF">
      <w:start w:val="1"/>
      <w:numFmt w:val="bullet"/>
      <w:lvlText w:val="o"/>
      <w:lvlJc w:val="left"/>
      <w:pPr>
        <w:tabs>
          <w:tab w:val="num" w:pos="1440"/>
        </w:tabs>
        <w:ind w:left="1440" w:hanging="360"/>
      </w:pPr>
      <w:rPr>
        <w:rFonts w:ascii="Courier New" w:hAnsi="Courier New"/>
      </w:rPr>
    </w:lvl>
    <w:lvl w:ilvl="2" w:tplc="FFFFFFFF">
      <w:start w:val="1"/>
      <w:numFmt w:val="bullet"/>
      <w:lvlText w:val=""/>
      <w:lvlJc w:val="left"/>
      <w:pPr>
        <w:tabs>
          <w:tab w:val="num" w:pos="2160"/>
        </w:tabs>
        <w:ind w:left="2160" w:hanging="360"/>
      </w:pPr>
      <w:rPr>
        <w:rFonts w:ascii="Wingdings" w:hAnsi="Wingdings"/>
      </w:rPr>
    </w:lvl>
    <w:lvl w:ilvl="3" w:tplc="FFFFFFFF">
      <w:start w:val="1"/>
      <w:numFmt w:val="bullet"/>
      <w:lvlText w:val=""/>
      <w:lvlJc w:val="left"/>
      <w:pPr>
        <w:tabs>
          <w:tab w:val="num" w:pos="2880"/>
        </w:tabs>
        <w:ind w:left="2880" w:hanging="360"/>
      </w:pPr>
      <w:rPr>
        <w:rFonts w:ascii="Symbol" w:hAnsi="Symbol"/>
      </w:rPr>
    </w:lvl>
    <w:lvl w:ilvl="4" w:tplc="FFFFFFFF">
      <w:start w:val="1"/>
      <w:numFmt w:val="bullet"/>
      <w:lvlText w:val="o"/>
      <w:lvlJc w:val="left"/>
      <w:pPr>
        <w:tabs>
          <w:tab w:val="num" w:pos="3600"/>
        </w:tabs>
        <w:ind w:left="3600" w:hanging="360"/>
      </w:pPr>
      <w:rPr>
        <w:rFonts w:ascii="Courier New" w:hAnsi="Courier New"/>
      </w:rPr>
    </w:lvl>
    <w:lvl w:ilvl="5" w:tplc="FFFFFFFF">
      <w:start w:val="1"/>
      <w:numFmt w:val="bullet"/>
      <w:lvlText w:val=""/>
      <w:lvlJc w:val="left"/>
      <w:pPr>
        <w:tabs>
          <w:tab w:val="num" w:pos="4320"/>
        </w:tabs>
        <w:ind w:left="4320" w:hanging="360"/>
      </w:pPr>
      <w:rPr>
        <w:rFonts w:ascii="Wingdings" w:hAnsi="Wingdings"/>
      </w:rPr>
    </w:lvl>
    <w:lvl w:ilvl="6" w:tplc="FFFFFFFF">
      <w:start w:val="1"/>
      <w:numFmt w:val="bullet"/>
      <w:lvlText w:val=""/>
      <w:lvlJc w:val="left"/>
      <w:pPr>
        <w:tabs>
          <w:tab w:val="num" w:pos="5040"/>
        </w:tabs>
        <w:ind w:left="5040" w:hanging="360"/>
      </w:pPr>
      <w:rPr>
        <w:rFonts w:ascii="Symbol" w:hAnsi="Symbol"/>
      </w:rPr>
    </w:lvl>
    <w:lvl w:ilvl="7" w:tplc="FFFFFFFF">
      <w:start w:val="1"/>
      <w:numFmt w:val="bullet"/>
      <w:lvlText w:val="o"/>
      <w:lvlJc w:val="left"/>
      <w:pPr>
        <w:tabs>
          <w:tab w:val="num" w:pos="5760"/>
        </w:tabs>
        <w:ind w:left="5760" w:hanging="360"/>
      </w:pPr>
      <w:rPr>
        <w:rFonts w:ascii="Courier New" w:hAnsi="Courier New"/>
      </w:rPr>
    </w:lvl>
    <w:lvl w:ilvl="8" w:tplc="FFFFFFFF">
      <w:start w:val="1"/>
      <w:numFmt w:val="bullet"/>
      <w:lvlText w:val=""/>
      <w:lvlJc w:val="left"/>
      <w:pPr>
        <w:tabs>
          <w:tab w:val="num" w:pos="6480"/>
        </w:tabs>
        <w:ind w:left="6480" w:hanging="360"/>
      </w:pPr>
      <w:rPr>
        <w:rFonts w:ascii="Wingdings" w:hAnsi="Wingdings"/>
      </w:rPr>
    </w:lvl>
  </w:abstractNum>
  <w:abstractNum w:abstractNumId="16">
    <w:nsid w:val="074C3224"/>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7">
    <w:nsid w:val="11622334"/>
    <w:multiLevelType w:val="hybridMultilevel"/>
    <w:tmpl w:val="681A2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nsid w:val="43B5443B"/>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19">
    <w:nsid w:val="54114A6E"/>
    <w:multiLevelType w:val="singleLevel"/>
    <w:tmpl w:val="04090005"/>
    <w:lvl w:ilvl="0">
      <w:start w:val="1"/>
      <w:numFmt w:val="bullet"/>
      <w:lvlText w:val=""/>
      <w:lvlJc w:val="left"/>
      <w:pPr>
        <w:tabs>
          <w:tab w:val="num" w:pos="360"/>
        </w:tabs>
        <w:ind w:left="360" w:hanging="360"/>
      </w:pPr>
      <w:rPr>
        <w:rFonts w:ascii="Wingdings" w:hAnsi="Wingdings" w:hint="default"/>
      </w:rPr>
    </w:lvl>
  </w:abstractNum>
  <w:abstractNum w:abstractNumId="20">
    <w:nsid w:val="66691AC3"/>
    <w:multiLevelType w:val="hybridMultilevel"/>
    <w:tmpl w:val="E21499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nsid w:val="7AC07C94"/>
    <w:multiLevelType w:val="hybridMultilevel"/>
    <w:tmpl w:val="D02CC308"/>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8"/>
  </w:num>
  <w:num w:numId="2">
    <w:abstractNumId w:val="19"/>
  </w:num>
  <w:num w:numId="3">
    <w:abstractNumId w:val="21"/>
  </w:num>
  <w:num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0"/>
  </w:num>
  <w:num w:numId="7">
    <w:abstractNumId w:val="1"/>
  </w:num>
  <w:num w:numId="8">
    <w:abstractNumId w:val="2"/>
  </w:num>
  <w:num w:numId="9">
    <w:abstractNumId w:val="20"/>
  </w:num>
  <w:num w:numId="10">
    <w:abstractNumId w:val="3"/>
  </w:num>
  <w:num w:numId="11">
    <w:abstractNumId w:val="17"/>
  </w:num>
  <w:num w:numId="12">
    <w:abstractNumId w:val="4"/>
  </w:num>
  <w:num w:numId="13">
    <w:abstractNumId w:val="5"/>
  </w:num>
  <w:num w:numId="14">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8"/>
  </w:num>
  <w:num w:numId="17">
    <w:abstractNumId w:val="9"/>
  </w:num>
  <w:num w:numId="18">
    <w:abstractNumId w:val="10"/>
  </w:num>
  <w:num w:numId="19">
    <w:abstractNumId w:val="11"/>
  </w:num>
  <w:num w:numId="20">
    <w:abstractNumId w:val="12"/>
  </w:num>
  <w:num w:numId="21">
    <w:abstractNumId w:val="13"/>
  </w:num>
  <w:num w:numId="22">
    <w:abstractNumId w:val="14"/>
  </w:num>
  <w:num w:numId="23">
    <w:abstractNumId w:val="15"/>
  </w:num>
  <w:num w:numId="24">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867634"/>
    <w:rsid w:val="00011B1D"/>
    <w:rsid w:val="00042006"/>
    <w:rsid w:val="000437EB"/>
    <w:rsid w:val="00073577"/>
    <w:rsid w:val="000F132D"/>
    <w:rsid w:val="00145717"/>
    <w:rsid w:val="001E3D69"/>
    <w:rsid w:val="00215015"/>
    <w:rsid w:val="00275B22"/>
    <w:rsid w:val="00281160"/>
    <w:rsid w:val="002878D7"/>
    <w:rsid w:val="002C2CAB"/>
    <w:rsid w:val="002E4E77"/>
    <w:rsid w:val="00311EA1"/>
    <w:rsid w:val="0031409C"/>
    <w:rsid w:val="00336DFF"/>
    <w:rsid w:val="00340DBA"/>
    <w:rsid w:val="0034534B"/>
    <w:rsid w:val="0034564E"/>
    <w:rsid w:val="003A77C9"/>
    <w:rsid w:val="003C295C"/>
    <w:rsid w:val="003F608D"/>
    <w:rsid w:val="004227A8"/>
    <w:rsid w:val="00445337"/>
    <w:rsid w:val="004A04A8"/>
    <w:rsid w:val="004B272D"/>
    <w:rsid w:val="004B7BE8"/>
    <w:rsid w:val="004F58FB"/>
    <w:rsid w:val="005762D3"/>
    <w:rsid w:val="0059123D"/>
    <w:rsid w:val="005F0C28"/>
    <w:rsid w:val="00624C3F"/>
    <w:rsid w:val="00677355"/>
    <w:rsid w:val="00682099"/>
    <w:rsid w:val="006F0749"/>
    <w:rsid w:val="0070090D"/>
    <w:rsid w:val="007139FA"/>
    <w:rsid w:val="00773C50"/>
    <w:rsid w:val="00794130"/>
    <w:rsid w:val="007E45BB"/>
    <w:rsid w:val="007F6EBC"/>
    <w:rsid w:val="00840ACB"/>
    <w:rsid w:val="00867634"/>
    <w:rsid w:val="008E5992"/>
    <w:rsid w:val="009202CD"/>
    <w:rsid w:val="009242E6"/>
    <w:rsid w:val="00972763"/>
    <w:rsid w:val="009A381C"/>
    <w:rsid w:val="009E7D2B"/>
    <w:rsid w:val="009F1A70"/>
    <w:rsid w:val="00A34CF1"/>
    <w:rsid w:val="00A72FA9"/>
    <w:rsid w:val="00A807B1"/>
    <w:rsid w:val="00B02CF5"/>
    <w:rsid w:val="00B14749"/>
    <w:rsid w:val="00BC2530"/>
    <w:rsid w:val="00BE72E0"/>
    <w:rsid w:val="00C118E9"/>
    <w:rsid w:val="00C143A8"/>
    <w:rsid w:val="00C14EFA"/>
    <w:rsid w:val="00C57057"/>
    <w:rsid w:val="00C947F6"/>
    <w:rsid w:val="00D26E7F"/>
    <w:rsid w:val="00D336D8"/>
    <w:rsid w:val="00D366A0"/>
    <w:rsid w:val="00D745FF"/>
    <w:rsid w:val="00D95EA2"/>
    <w:rsid w:val="00DA1FB0"/>
    <w:rsid w:val="00DA4EA2"/>
    <w:rsid w:val="00DB6A06"/>
    <w:rsid w:val="00DF247D"/>
    <w:rsid w:val="00E250DC"/>
    <w:rsid w:val="00E76DBD"/>
    <w:rsid w:val="00E81CA7"/>
    <w:rsid w:val="00F00155"/>
    <w:rsid w:val="00F05724"/>
    <w:rsid w:val="00F25AAC"/>
    <w:rsid w:val="00F26E50"/>
    <w:rsid w:val="00F65BF7"/>
    <w:rsid w:val="00F87BF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7634"/>
    <w:pPr>
      <w:spacing w:after="0" w:line="240" w:lineRule="auto"/>
    </w:pPr>
    <w:rPr>
      <w:rFonts w:ascii="Times New Roman" w:eastAsia="Times New Roman" w:hAnsi="Times New Roman" w:cs="Times New Roman"/>
      <w:sz w:val="24"/>
      <w:szCs w:val="20"/>
      <w:lang w:val="en-AU" w:eastAsia="zh-CN"/>
    </w:rPr>
  </w:style>
  <w:style w:type="paragraph" w:styleId="Heading1">
    <w:name w:val="heading 1"/>
    <w:basedOn w:val="Normal"/>
    <w:link w:val="Heading1Char"/>
    <w:qFormat/>
    <w:rsid w:val="002C2CAB"/>
    <w:pPr>
      <w:spacing w:before="100" w:beforeAutospacing="1" w:after="100" w:afterAutospacing="1"/>
      <w:outlineLvl w:val="0"/>
    </w:pPr>
    <w:rPr>
      <w:b/>
      <w:bCs/>
      <w:kern w:val="36"/>
      <w:sz w:val="48"/>
      <w:szCs w:val="48"/>
      <w:lang w:val="en-US" w:eastAsia="en-US"/>
    </w:rPr>
  </w:style>
  <w:style w:type="paragraph" w:styleId="Heading2">
    <w:name w:val="heading 2"/>
    <w:basedOn w:val="Normal"/>
    <w:next w:val="Normal"/>
    <w:link w:val="Heading2Char"/>
    <w:unhideWhenUsed/>
    <w:qFormat/>
    <w:rsid w:val="0079413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2878D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2878D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2C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rsid w:val="00794130"/>
    <w:rPr>
      <w:rFonts w:asciiTheme="majorHAnsi" w:eastAsiaTheme="majorEastAsia" w:hAnsiTheme="majorHAnsi" w:cstheme="majorBidi"/>
      <w:b/>
      <w:bCs/>
      <w:color w:val="4F81BD" w:themeColor="accent1"/>
      <w:sz w:val="26"/>
      <w:szCs w:val="26"/>
      <w:lang w:val="en-AU" w:eastAsia="zh-CN"/>
    </w:rPr>
  </w:style>
  <w:style w:type="character" w:customStyle="1" w:styleId="Heading3Char">
    <w:name w:val="Heading 3 Char"/>
    <w:basedOn w:val="DefaultParagraphFont"/>
    <w:link w:val="Heading3"/>
    <w:rsid w:val="002878D7"/>
    <w:rPr>
      <w:rFonts w:asciiTheme="majorHAnsi" w:eastAsiaTheme="majorEastAsia" w:hAnsiTheme="majorHAnsi" w:cstheme="majorBidi"/>
      <w:b/>
      <w:bCs/>
      <w:color w:val="4F81BD" w:themeColor="accent1"/>
      <w:sz w:val="24"/>
      <w:szCs w:val="20"/>
      <w:lang w:val="en-AU" w:eastAsia="zh-CN"/>
    </w:rPr>
  </w:style>
  <w:style w:type="character" w:customStyle="1" w:styleId="Heading4Char">
    <w:name w:val="Heading 4 Char"/>
    <w:basedOn w:val="DefaultParagraphFont"/>
    <w:link w:val="Heading4"/>
    <w:semiHidden/>
    <w:rsid w:val="002878D7"/>
    <w:rPr>
      <w:rFonts w:asciiTheme="majorHAnsi" w:eastAsiaTheme="majorEastAsia" w:hAnsiTheme="majorHAnsi" w:cstheme="majorBidi"/>
      <w:b/>
      <w:bCs/>
      <w:i/>
      <w:iCs/>
      <w:color w:val="4F81BD" w:themeColor="accent1"/>
      <w:sz w:val="24"/>
      <w:szCs w:val="20"/>
      <w:lang w:val="en-AU" w:eastAsia="zh-CN"/>
    </w:rPr>
  </w:style>
  <w:style w:type="character" w:styleId="Hyperlink">
    <w:name w:val="Hyperlink"/>
    <w:basedOn w:val="DefaultParagraphFont"/>
    <w:uiPriority w:val="99"/>
    <w:rsid w:val="00867634"/>
    <w:rPr>
      <w:color w:val="0000FF"/>
      <w:u w:val="single"/>
    </w:rPr>
  </w:style>
  <w:style w:type="paragraph" w:styleId="BodyText3">
    <w:name w:val="Body Text 3"/>
    <w:basedOn w:val="Normal"/>
    <w:link w:val="BodyText3Char"/>
    <w:rsid w:val="00867634"/>
    <w:pPr>
      <w:jc w:val="both"/>
    </w:pPr>
    <w:rPr>
      <w:rFonts w:ascii="Arial" w:hAnsi="Arial"/>
      <w:sz w:val="22"/>
    </w:rPr>
  </w:style>
  <w:style w:type="character" w:customStyle="1" w:styleId="BodyText3Char">
    <w:name w:val="Body Text 3 Char"/>
    <w:basedOn w:val="DefaultParagraphFont"/>
    <w:link w:val="BodyText3"/>
    <w:rsid w:val="00867634"/>
    <w:rPr>
      <w:rFonts w:ascii="Arial" w:eastAsia="Times New Roman" w:hAnsi="Arial" w:cs="Times New Roman"/>
      <w:szCs w:val="20"/>
      <w:lang w:val="en-AU" w:eastAsia="zh-CN"/>
    </w:rPr>
  </w:style>
  <w:style w:type="character" w:customStyle="1" w:styleId="Title1">
    <w:name w:val="Title1"/>
    <w:basedOn w:val="DefaultParagraphFont"/>
    <w:rsid w:val="002C2CAB"/>
  </w:style>
  <w:style w:type="character" w:customStyle="1" w:styleId="edit">
    <w:name w:val="edit"/>
    <w:basedOn w:val="DefaultParagraphFont"/>
    <w:rsid w:val="00D366A0"/>
  </w:style>
  <w:style w:type="paragraph" w:styleId="ListParagraph">
    <w:name w:val="List Paragraph"/>
    <w:basedOn w:val="Normal"/>
    <w:uiPriority w:val="34"/>
    <w:qFormat/>
    <w:rsid w:val="003F608D"/>
    <w:pPr>
      <w:ind w:left="720"/>
      <w:contextualSpacing/>
    </w:pPr>
  </w:style>
  <w:style w:type="paragraph" w:styleId="NormalWeb">
    <w:name w:val="Normal (Web)"/>
    <w:basedOn w:val="Normal"/>
    <w:uiPriority w:val="99"/>
    <w:unhideWhenUsed/>
    <w:rsid w:val="002E4E77"/>
    <w:pPr>
      <w:spacing w:before="100" w:beforeAutospacing="1" w:after="100" w:afterAutospacing="1"/>
    </w:pPr>
    <w:rPr>
      <w:szCs w:val="24"/>
      <w:lang w:val="en-US" w:eastAsia="en-US"/>
    </w:rPr>
  </w:style>
  <w:style w:type="paragraph" w:customStyle="1" w:styleId="PasTable1">
    <w:name w:val="PasTable1"/>
    <w:basedOn w:val="Normal"/>
    <w:rsid w:val="002878D7"/>
    <w:rPr>
      <w:rFonts w:ascii="Arial Narrow" w:eastAsia="Arial Narrow" w:hAnsi="Arial Narrow" w:cs="Arial Narrow"/>
      <w:sz w:val="14"/>
      <w:szCs w:val="24"/>
      <w:lang w:val="en-US" w:eastAsia="en-US"/>
    </w:rPr>
  </w:style>
  <w:style w:type="paragraph" w:styleId="BalloonText">
    <w:name w:val="Balloon Text"/>
    <w:basedOn w:val="Normal"/>
    <w:link w:val="BalloonTextChar"/>
    <w:uiPriority w:val="99"/>
    <w:semiHidden/>
    <w:unhideWhenUsed/>
    <w:rsid w:val="002878D7"/>
    <w:rPr>
      <w:rFonts w:ascii="Tahoma" w:hAnsi="Tahoma" w:cs="Tahoma"/>
      <w:sz w:val="16"/>
      <w:szCs w:val="16"/>
    </w:rPr>
  </w:style>
  <w:style w:type="character" w:customStyle="1" w:styleId="BalloonTextChar">
    <w:name w:val="Balloon Text Char"/>
    <w:basedOn w:val="DefaultParagraphFont"/>
    <w:link w:val="BalloonText"/>
    <w:uiPriority w:val="99"/>
    <w:semiHidden/>
    <w:rsid w:val="002878D7"/>
    <w:rPr>
      <w:rFonts w:ascii="Tahoma" w:eastAsia="Times New Roman" w:hAnsi="Tahoma" w:cs="Tahoma"/>
      <w:sz w:val="16"/>
      <w:szCs w:val="16"/>
      <w:lang w:val="en-AU" w:eastAsia="zh-CN"/>
    </w:rPr>
  </w:style>
  <w:style w:type="character" w:customStyle="1" w:styleId="st">
    <w:name w:val="st"/>
    <w:basedOn w:val="DefaultParagraphFont"/>
    <w:rsid w:val="00E250DC"/>
  </w:style>
  <w:style w:type="character" w:styleId="Emphasis">
    <w:name w:val="Emphasis"/>
    <w:basedOn w:val="DefaultParagraphFont"/>
    <w:uiPriority w:val="20"/>
    <w:qFormat/>
    <w:rsid w:val="00E250DC"/>
    <w:rPr>
      <w:i/>
      <w:iCs/>
    </w:rPr>
  </w:style>
  <w:style w:type="paragraph" w:styleId="BodyText">
    <w:name w:val="Body Text"/>
    <w:basedOn w:val="Normal"/>
    <w:link w:val="BodyTextChar"/>
    <w:uiPriority w:val="99"/>
    <w:semiHidden/>
    <w:unhideWhenUsed/>
    <w:rsid w:val="00F87BF8"/>
    <w:pPr>
      <w:spacing w:after="120"/>
    </w:pPr>
  </w:style>
  <w:style w:type="character" w:customStyle="1" w:styleId="BodyTextChar">
    <w:name w:val="Body Text Char"/>
    <w:basedOn w:val="DefaultParagraphFont"/>
    <w:link w:val="BodyText"/>
    <w:uiPriority w:val="99"/>
    <w:semiHidden/>
    <w:rsid w:val="00F87BF8"/>
    <w:rPr>
      <w:rFonts w:ascii="Times New Roman" w:eastAsia="Times New Roman" w:hAnsi="Times New Roman" w:cs="Times New Roman"/>
      <w:sz w:val="24"/>
      <w:szCs w:val="20"/>
      <w:lang w:val="en-AU" w:eastAsia="zh-CN"/>
    </w:rPr>
  </w:style>
  <w:style w:type="paragraph" w:customStyle="1" w:styleId="SubtitleCover">
    <w:name w:val="Subtitle Cover"/>
    <w:basedOn w:val="TitleCover"/>
    <w:next w:val="BodyText"/>
    <w:rsid w:val="00F87BF8"/>
    <w:pPr>
      <w:pBdr>
        <w:top w:val="single" w:sz="6" w:space="24" w:color="auto"/>
      </w:pBdr>
      <w:tabs>
        <w:tab w:val="clear" w:pos="0"/>
      </w:tabs>
      <w:spacing w:before="0" w:after="0" w:line="480" w:lineRule="atLeast"/>
      <w:ind w:left="0" w:right="0"/>
    </w:pPr>
    <w:rPr>
      <w:rFonts w:ascii="Arial" w:hAnsi="Arial"/>
      <w:b w:val="0"/>
      <w:spacing w:val="-30"/>
      <w:sz w:val="48"/>
    </w:rPr>
  </w:style>
  <w:style w:type="paragraph" w:customStyle="1" w:styleId="TitleCover">
    <w:name w:val="Title Cover"/>
    <w:basedOn w:val="Normal"/>
    <w:next w:val="Normal"/>
    <w:rsid w:val="00F87BF8"/>
    <w:pPr>
      <w:keepNext/>
      <w:keepLines/>
      <w:pBdr>
        <w:top w:val="single" w:sz="48" w:space="31" w:color="auto"/>
      </w:pBdr>
      <w:tabs>
        <w:tab w:val="left" w:pos="0"/>
      </w:tabs>
      <w:spacing w:before="240" w:after="500" w:line="640" w:lineRule="exact"/>
      <w:ind w:left="-840" w:right="-840"/>
    </w:pPr>
    <w:rPr>
      <w:rFonts w:ascii="Arial Black" w:hAnsi="Arial Black"/>
      <w:b/>
      <w:spacing w:val="-48"/>
      <w:kern w:val="28"/>
      <w:sz w:val="64"/>
      <w:lang w:val="en-US" w:eastAsia="en-GB"/>
    </w:rPr>
  </w:style>
  <w:style w:type="paragraph" w:customStyle="1" w:styleId="PartSubtitle">
    <w:name w:val="Part Subtitle"/>
    <w:basedOn w:val="Normal"/>
    <w:next w:val="BodyText"/>
    <w:rsid w:val="00F87BF8"/>
    <w:pPr>
      <w:keepNext/>
      <w:spacing w:before="360" w:after="120"/>
      <w:ind w:left="1080"/>
    </w:pPr>
    <w:rPr>
      <w:rFonts w:ascii="Arial" w:hAnsi="Arial"/>
      <w:i/>
      <w:spacing w:val="-5"/>
      <w:kern w:val="28"/>
      <w:sz w:val="26"/>
      <w:lang w:val="en-US" w:eastAsia="en-GB"/>
    </w:rPr>
  </w:style>
  <w:style w:type="paragraph" w:styleId="TOCHeading">
    <w:name w:val="TOC Heading"/>
    <w:basedOn w:val="Heading1"/>
    <w:next w:val="Normal"/>
    <w:uiPriority w:val="39"/>
    <w:semiHidden/>
    <w:unhideWhenUsed/>
    <w:qFormat/>
    <w:rsid w:val="0044533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445337"/>
    <w:pPr>
      <w:spacing w:after="100"/>
    </w:pPr>
  </w:style>
  <w:style w:type="paragraph" w:styleId="TOC2">
    <w:name w:val="toc 2"/>
    <w:basedOn w:val="Normal"/>
    <w:next w:val="Normal"/>
    <w:autoRedefine/>
    <w:uiPriority w:val="39"/>
    <w:unhideWhenUsed/>
    <w:rsid w:val="00445337"/>
    <w:pPr>
      <w:spacing w:after="100"/>
      <w:ind w:left="240"/>
    </w:pPr>
  </w:style>
  <w:style w:type="paragraph" w:styleId="TOC3">
    <w:name w:val="toc 3"/>
    <w:basedOn w:val="Normal"/>
    <w:next w:val="Normal"/>
    <w:autoRedefine/>
    <w:uiPriority w:val="39"/>
    <w:unhideWhenUsed/>
    <w:rsid w:val="00445337"/>
    <w:pPr>
      <w:spacing w:after="100"/>
      <w:ind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0" w:unhideWhenUsed="0" w:qFormat="1"/>
    <w:lsdException w:name="heading 2" w:uiPriority="0" w:qFormat="1"/>
    <w:lsdException w:name="heading 3" w:uiPriority="0" w:qFormat="1"/>
    <w:lsdException w:name="heading 4" w:uiPriority="0"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Body Text 3" w:uiPriority="0"/>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67634"/>
    <w:pPr>
      <w:spacing w:after="0" w:line="240" w:lineRule="auto"/>
    </w:pPr>
    <w:rPr>
      <w:rFonts w:ascii="Times New Roman" w:eastAsia="Times New Roman" w:hAnsi="Times New Roman" w:cs="Times New Roman"/>
      <w:sz w:val="24"/>
      <w:szCs w:val="20"/>
      <w:lang w:val="en-AU" w:eastAsia="zh-CN"/>
    </w:rPr>
  </w:style>
  <w:style w:type="paragraph" w:styleId="Heading1">
    <w:name w:val="heading 1"/>
    <w:basedOn w:val="Normal"/>
    <w:link w:val="Heading1Char"/>
    <w:qFormat/>
    <w:rsid w:val="002C2CAB"/>
    <w:pPr>
      <w:spacing w:before="100" w:beforeAutospacing="1" w:after="100" w:afterAutospacing="1"/>
      <w:outlineLvl w:val="0"/>
    </w:pPr>
    <w:rPr>
      <w:b/>
      <w:bCs/>
      <w:kern w:val="36"/>
      <w:sz w:val="48"/>
      <w:szCs w:val="48"/>
      <w:lang w:val="en-US" w:eastAsia="en-US"/>
    </w:rPr>
  </w:style>
  <w:style w:type="paragraph" w:styleId="Heading2">
    <w:name w:val="heading 2"/>
    <w:basedOn w:val="Normal"/>
    <w:next w:val="Normal"/>
    <w:link w:val="Heading2Char"/>
    <w:unhideWhenUsed/>
    <w:qFormat/>
    <w:rsid w:val="00794130"/>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nhideWhenUsed/>
    <w:qFormat/>
    <w:rsid w:val="002878D7"/>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semiHidden/>
    <w:unhideWhenUsed/>
    <w:qFormat/>
    <w:rsid w:val="002878D7"/>
    <w:pPr>
      <w:keepNext/>
      <w:keepLines/>
      <w:spacing w:before="20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2C2CA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rsid w:val="00794130"/>
    <w:rPr>
      <w:rFonts w:asciiTheme="majorHAnsi" w:eastAsiaTheme="majorEastAsia" w:hAnsiTheme="majorHAnsi" w:cstheme="majorBidi"/>
      <w:b/>
      <w:bCs/>
      <w:color w:val="4F81BD" w:themeColor="accent1"/>
      <w:sz w:val="26"/>
      <w:szCs w:val="26"/>
      <w:lang w:val="en-AU" w:eastAsia="zh-CN"/>
    </w:rPr>
  </w:style>
  <w:style w:type="character" w:customStyle="1" w:styleId="Heading3Char">
    <w:name w:val="Heading 3 Char"/>
    <w:basedOn w:val="DefaultParagraphFont"/>
    <w:link w:val="Heading3"/>
    <w:rsid w:val="002878D7"/>
    <w:rPr>
      <w:rFonts w:asciiTheme="majorHAnsi" w:eastAsiaTheme="majorEastAsia" w:hAnsiTheme="majorHAnsi" w:cstheme="majorBidi"/>
      <w:b/>
      <w:bCs/>
      <w:color w:val="4F81BD" w:themeColor="accent1"/>
      <w:sz w:val="24"/>
      <w:szCs w:val="20"/>
      <w:lang w:val="en-AU" w:eastAsia="zh-CN"/>
    </w:rPr>
  </w:style>
  <w:style w:type="character" w:customStyle="1" w:styleId="Heading4Char">
    <w:name w:val="Heading 4 Char"/>
    <w:basedOn w:val="DefaultParagraphFont"/>
    <w:link w:val="Heading4"/>
    <w:semiHidden/>
    <w:rsid w:val="002878D7"/>
    <w:rPr>
      <w:rFonts w:asciiTheme="majorHAnsi" w:eastAsiaTheme="majorEastAsia" w:hAnsiTheme="majorHAnsi" w:cstheme="majorBidi"/>
      <w:b/>
      <w:bCs/>
      <w:i/>
      <w:iCs/>
      <w:color w:val="4F81BD" w:themeColor="accent1"/>
      <w:sz w:val="24"/>
      <w:szCs w:val="20"/>
      <w:lang w:val="en-AU" w:eastAsia="zh-CN"/>
    </w:rPr>
  </w:style>
  <w:style w:type="character" w:styleId="Hyperlink">
    <w:name w:val="Hyperlink"/>
    <w:basedOn w:val="DefaultParagraphFont"/>
    <w:uiPriority w:val="99"/>
    <w:rsid w:val="00867634"/>
    <w:rPr>
      <w:color w:val="0000FF"/>
      <w:u w:val="single"/>
    </w:rPr>
  </w:style>
  <w:style w:type="paragraph" w:styleId="BodyText3">
    <w:name w:val="Body Text 3"/>
    <w:basedOn w:val="Normal"/>
    <w:link w:val="BodyText3Char"/>
    <w:rsid w:val="00867634"/>
    <w:pPr>
      <w:jc w:val="both"/>
    </w:pPr>
    <w:rPr>
      <w:rFonts w:ascii="Arial" w:hAnsi="Arial"/>
      <w:sz w:val="22"/>
    </w:rPr>
  </w:style>
  <w:style w:type="character" w:customStyle="1" w:styleId="BodyText3Char">
    <w:name w:val="Body Text 3 Char"/>
    <w:basedOn w:val="DefaultParagraphFont"/>
    <w:link w:val="BodyText3"/>
    <w:rsid w:val="00867634"/>
    <w:rPr>
      <w:rFonts w:ascii="Arial" w:eastAsia="Times New Roman" w:hAnsi="Arial" w:cs="Times New Roman"/>
      <w:szCs w:val="20"/>
      <w:lang w:val="en-AU" w:eastAsia="zh-CN"/>
    </w:rPr>
  </w:style>
  <w:style w:type="character" w:customStyle="1" w:styleId="Title1">
    <w:name w:val="Title1"/>
    <w:basedOn w:val="DefaultParagraphFont"/>
    <w:rsid w:val="002C2CAB"/>
  </w:style>
  <w:style w:type="character" w:customStyle="1" w:styleId="edit">
    <w:name w:val="edit"/>
    <w:basedOn w:val="DefaultParagraphFont"/>
    <w:rsid w:val="00D366A0"/>
  </w:style>
  <w:style w:type="paragraph" w:styleId="ListParagraph">
    <w:name w:val="List Paragraph"/>
    <w:basedOn w:val="Normal"/>
    <w:uiPriority w:val="34"/>
    <w:qFormat/>
    <w:rsid w:val="003F608D"/>
    <w:pPr>
      <w:ind w:left="720"/>
      <w:contextualSpacing/>
    </w:pPr>
  </w:style>
  <w:style w:type="paragraph" w:styleId="NormalWeb">
    <w:name w:val="Normal (Web)"/>
    <w:basedOn w:val="Normal"/>
    <w:uiPriority w:val="99"/>
    <w:unhideWhenUsed/>
    <w:rsid w:val="002E4E77"/>
    <w:pPr>
      <w:spacing w:before="100" w:beforeAutospacing="1" w:after="100" w:afterAutospacing="1"/>
    </w:pPr>
    <w:rPr>
      <w:szCs w:val="24"/>
      <w:lang w:val="en-US" w:eastAsia="en-US"/>
    </w:rPr>
  </w:style>
  <w:style w:type="paragraph" w:customStyle="1" w:styleId="PasTable1">
    <w:name w:val="PasTable1"/>
    <w:basedOn w:val="Normal"/>
    <w:rsid w:val="002878D7"/>
    <w:rPr>
      <w:rFonts w:ascii="Arial Narrow" w:eastAsia="Arial Narrow" w:hAnsi="Arial Narrow" w:cs="Arial Narrow"/>
      <w:sz w:val="14"/>
      <w:szCs w:val="24"/>
      <w:lang w:val="en-US" w:eastAsia="en-US"/>
    </w:rPr>
  </w:style>
  <w:style w:type="paragraph" w:styleId="BalloonText">
    <w:name w:val="Balloon Text"/>
    <w:basedOn w:val="Normal"/>
    <w:link w:val="BalloonTextChar"/>
    <w:uiPriority w:val="99"/>
    <w:semiHidden/>
    <w:unhideWhenUsed/>
    <w:rsid w:val="002878D7"/>
    <w:rPr>
      <w:rFonts w:ascii="Tahoma" w:hAnsi="Tahoma" w:cs="Tahoma"/>
      <w:sz w:val="16"/>
      <w:szCs w:val="16"/>
    </w:rPr>
  </w:style>
  <w:style w:type="character" w:customStyle="1" w:styleId="BalloonTextChar">
    <w:name w:val="Balloon Text Char"/>
    <w:basedOn w:val="DefaultParagraphFont"/>
    <w:link w:val="BalloonText"/>
    <w:uiPriority w:val="99"/>
    <w:semiHidden/>
    <w:rsid w:val="002878D7"/>
    <w:rPr>
      <w:rFonts w:ascii="Tahoma" w:eastAsia="Times New Roman" w:hAnsi="Tahoma" w:cs="Tahoma"/>
      <w:sz w:val="16"/>
      <w:szCs w:val="16"/>
      <w:lang w:val="en-AU" w:eastAsia="zh-CN"/>
    </w:rPr>
  </w:style>
  <w:style w:type="character" w:customStyle="1" w:styleId="st">
    <w:name w:val="st"/>
    <w:basedOn w:val="DefaultParagraphFont"/>
    <w:rsid w:val="00E250DC"/>
  </w:style>
  <w:style w:type="character" w:styleId="Emphasis">
    <w:name w:val="Emphasis"/>
    <w:basedOn w:val="DefaultParagraphFont"/>
    <w:uiPriority w:val="20"/>
    <w:qFormat/>
    <w:rsid w:val="00E250DC"/>
    <w:rPr>
      <w:i/>
      <w:iCs/>
    </w:rPr>
  </w:style>
  <w:style w:type="paragraph" w:styleId="BodyText">
    <w:name w:val="Body Text"/>
    <w:basedOn w:val="Normal"/>
    <w:link w:val="BodyTextChar"/>
    <w:uiPriority w:val="99"/>
    <w:semiHidden/>
    <w:unhideWhenUsed/>
    <w:rsid w:val="00F87BF8"/>
    <w:pPr>
      <w:spacing w:after="120"/>
    </w:pPr>
  </w:style>
  <w:style w:type="character" w:customStyle="1" w:styleId="BodyTextChar">
    <w:name w:val="Body Text Char"/>
    <w:basedOn w:val="DefaultParagraphFont"/>
    <w:link w:val="BodyText"/>
    <w:uiPriority w:val="99"/>
    <w:semiHidden/>
    <w:rsid w:val="00F87BF8"/>
    <w:rPr>
      <w:rFonts w:ascii="Times New Roman" w:eastAsia="Times New Roman" w:hAnsi="Times New Roman" w:cs="Times New Roman"/>
      <w:sz w:val="24"/>
      <w:szCs w:val="20"/>
      <w:lang w:val="en-AU" w:eastAsia="zh-CN"/>
    </w:rPr>
  </w:style>
  <w:style w:type="paragraph" w:customStyle="1" w:styleId="SubtitleCover">
    <w:name w:val="Subtitle Cover"/>
    <w:basedOn w:val="TitleCover"/>
    <w:next w:val="BodyText"/>
    <w:rsid w:val="00F87BF8"/>
    <w:pPr>
      <w:pBdr>
        <w:top w:val="single" w:sz="6" w:space="24" w:color="auto"/>
      </w:pBdr>
      <w:tabs>
        <w:tab w:val="clear" w:pos="0"/>
      </w:tabs>
      <w:spacing w:before="0" w:after="0" w:line="480" w:lineRule="atLeast"/>
      <w:ind w:left="0" w:right="0"/>
    </w:pPr>
    <w:rPr>
      <w:rFonts w:ascii="Arial" w:hAnsi="Arial"/>
      <w:b w:val="0"/>
      <w:spacing w:val="-30"/>
      <w:sz w:val="48"/>
    </w:rPr>
  </w:style>
  <w:style w:type="paragraph" w:customStyle="1" w:styleId="TitleCover">
    <w:name w:val="Title Cover"/>
    <w:basedOn w:val="Normal"/>
    <w:next w:val="Normal"/>
    <w:rsid w:val="00F87BF8"/>
    <w:pPr>
      <w:keepNext/>
      <w:keepLines/>
      <w:pBdr>
        <w:top w:val="single" w:sz="48" w:space="31" w:color="auto"/>
      </w:pBdr>
      <w:tabs>
        <w:tab w:val="left" w:pos="0"/>
      </w:tabs>
      <w:spacing w:before="240" w:after="500" w:line="640" w:lineRule="exact"/>
      <w:ind w:left="-840" w:right="-840"/>
    </w:pPr>
    <w:rPr>
      <w:rFonts w:ascii="Arial Black" w:hAnsi="Arial Black"/>
      <w:b/>
      <w:spacing w:val="-48"/>
      <w:kern w:val="28"/>
      <w:sz w:val="64"/>
      <w:lang w:val="en-US" w:eastAsia="en-GB"/>
    </w:rPr>
  </w:style>
  <w:style w:type="paragraph" w:customStyle="1" w:styleId="PartSubtitle">
    <w:name w:val="Part Subtitle"/>
    <w:basedOn w:val="Normal"/>
    <w:next w:val="BodyText"/>
    <w:rsid w:val="00F87BF8"/>
    <w:pPr>
      <w:keepNext/>
      <w:spacing w:before="360" w:after="120"/>
      <w:ind w:left="1080"/>
    </w:pPr>
    <w:rPr>
      <w:rFonts w:ascii="Arial" w:hAnsi="Arial"/>
      <w:i/>
      <w:spacing w:val="-5"/>
      <w:kern w:val="28"/>
      <w:sz w:val="26"/>
      <w:lang w:val="en-US" w:eastAsia="en-GB"/>
    </w:rPr>
  </w:style>
  <w:style w:type="paragraph" w:styleId="TOCHeading">
    <w:name w:val="TOC Heading"/>
    <w:basedOn w:val="Heading1"/>
    <w:next w:val="Normal"/>
    <w:uiPriority w:val="39"/>
    <w:semiHidden/>
    <w:unhideWhenUsed/>
    <w:qFormat/>
    <w:rsid w:val="00445337"/>
    <w:pPr>
      <w:keepNext/>
      <w:keepLines/>
      <w:spacing w:before="480" w:beforeAutospacing="0" w:after="0" w:afterAutospacing="0" w:line="276" w:lineRule="auto"/>
      <w:outlineLvl w:val="9"/>
    </w:pPr>
    <w:rPr>
      <w:rFonts w:asciiTheme="majorHAnsi" w:eastAsiaTheme="majorEastAsia" w:hAnsiTheme="majorHAnsi" w:cstheme="majorBidi"/>
      <w:color w:val="365F91" w:themeColor="accent1" w:themeShade="BF"/>
      <w:kern w:val="0"/>
      <w:sz w:val="28"/>
      <w:szCs w:val="28"/>
      <w:lang w:eastAsia="ja-JP"/>
    </w:rPr>
  </w:style>
  <w:style w:type="paragraph" w:styleId="TOC1">
    <w:name w:val="toc 1"/>
    <w:basedOn w:val="Normal"/>
    <w:next w:val="Normal"/>
    <w:autoRedefine/>
    <w:uiPriority w:val="39"/>
    <w:unhideWhenUsed/>
    <w:rsid w:val="00445337"/>
    <w:pPr>
      <w:spacing w:after="100"/>
    </w:pPr>
  </w:style>
  <w:style w:type="paragraph" w:styleId="TOC2">
    <w:name w:val="toc 2"/>
    <w:basedOn w:val="Normal"/>
    <w:next w:val="Normal"/>
    <w:autoRedefine/>
    <w:uiPriority w:val="39"/>
    <w:unhideWhenUsed/>
    <w:rsid w:val="00445337"/>
    <w:pPr>
      <w:spacing w:after="100"/>
      <w:ind w:left="240"/>
    </w:pPr>
  </w:style>
  <w:style w:type="paragraph" w:styleId="TOC3">
    <w:name w:val="toc 3"/>
    <w:basedOn w:val="Normal"/>
    <w:next w:val="Normal"/>
    <w:autoRedefine/>
    <w:uiPriority w:val="39"/>
    <w:unhideWhenUsed/>
    <w:rsid w:val="00445337"/>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46940992">
      <w:bodyDiv w:val="1"/>
      <w:marLeft w:val="0"/>
      <w:marRight w:val="0"/>
      <w:marTop w:val="0"/>
      <w:marBottom w:val="0"/>
      <w:divBdr>
        <w:top w:val="none" w:sz="0" w:space="0" w:color="auto"/>
        <w:left w:val="none" w:sz="0" w:space="0" w:color="auto"/>
        <w:bottom w:val="none" w:sz="0" w:space="0" w:color="auto"/>
        <w:right w:val="none" w:sz="0" w:space="0" w:color="auto"/>
      </w:divBdr>
    </w:div>
    <w:div w:id="158734395">
      <w:bodyDiv w:val="1"/>
      <w:marLeft w:val="0"/>
      <w:marRight w:val="0"/>
      <w:marTop w:val="0"/>
      <w:marBottom w:val="0"/>
      <w:divBdr>
        <w:top w:val="none" w:sz="0" w:space="0" w:color="auto"/>
        <w:left w:val="none" w:sz="0" w:space="0" w:color="auto"/>
        <w:bottom w:val="none" w:sz="0" w:space="0" w:color="auto"/>
        <w:right w:val="none" w:sz="0" w:space="0" w:color="auto"/>
      </w:divBdr>
    </w:div>
    <w:div w:id="237399588">
      <w:bodyDiv w:val="1"/>
      <w:marLeft w:val="0"/>
      <w:marRight w:val="0"/>
      <w:marTop w:val="0"/>
      <w:marBottom w:val="0"/>
      <w:divBdr>
        <w:top w:val="none" w:sz="0" w:space="0" w:color="auto"/>
        <w:left w:val="none" w:sz="0" w:space="0" w:color="auto"/>
        <w:bottom w:val="none" w:sz="0" w:space="0" w:color="auto"/>
        <w:right w:val="none" w:sz="0" w:space="0" w:color="auto"/>
      </w:divBdr>
    </w:div>
    <w:div w:id="247234523">
      <w:bodyDiv w:val="1"/>
      <w:marLeft w:val="0"/>
      <w:marRight w:val="0"/>
      <w:marTop w:val="0"/>
      <w:marBottom w:val="0"/>
      <w:divBdr>
        <w:top w:val="none" w:sz="0" w:space="0" w:color="auto"/>
        <w:left w:val="none" w:sz="0" w:space="0" w:color="auto"/>
        <w:bottom w:val="none" w:sz="0" w:space="0" w:color="auto"/>
        <w:right w:val="none" w:sz="0" w:space="0" w:color="auto"/>
      </w:divBdr>
    </w:div>
    <w:div w:id="270938767">
      <w:bodyDiv w:val="1"/>
      <w:marLeft w:val="0"/>
      <w:marRight w:val="0"/>
      <w:marTop w:val="0"/>
      <w:marBottom w:val="0"/>
      <w:divBdr>
        <w:top w:val="none" w:sz="0" w:space="0" w:color="auto"/>
        <w:left w:val="none" w:sz="0" w:space="0" w:color="auto"/>
        <w:bottom w:val="none" w:sz="0" w:space="0" w:color="auto"/>
        <w:right w:val="none" w:sz="0" w:space="0" w:color="auto"/>
      </w:divBdr>
    </w:div>
    <w:div w:id="361326385">
      <w:bodyDiv w:val="1"/>
      <w:marLeft w:val="0"/>
      <w:marRight w:val="0"/>
      <w:marTop w:val="0"/>
      <w:marBottom w:val="0"/>
      <w:divBdr>
        <w:top w:val="none" w:sz="0" w:space="0" w:color="auto"/>
        <w:left w:val="none" w:sz="0" w:space="0" w:color="auto"/>
        <w:bottom w:val="none" w:sz="0" w:space="0" w:color="auto"/>
        <w:right w:val="none" w:sz="0" w:space="0" w:color="auto"/>
      </w:divBdr>
    </w:div>
    <w:div w:id="426848692">
      <w:bodyDiv w:val="1"/>
      <w:marLeft w:val="0"/>
      <w:marRight w:val="0"/>
      <w:marTop w:val="0"/>
      <w:marBottom w:val="0"/>
      <w:divBdr>
        <w:top w:val="none" w:sz="0" w:space="0" w:color="auto"/>
        <w:left w:val="none" w:sz="0" w:space="0" w:color="auto"/>
        <w:bottom w:val="none" w:sz="0" w:space="0" w:color="auto"/>
        <w:right w:val="none" w:sz="0" w:space="0" w:color="auto"/>
      </w:divBdr>
    </w:div>
    <w:div w:id="497890084">
      <w:bodyDiv w:val="1"/>
      <w:marLeft w:val="0"/>
      <w:marRight w:val="0"/>
      <w:marTop w:val="0"/>
      <w:marBottom w:val="0"/>
      <w:divBdr>
        <w:top w:val="none" w:sz="0" w:space="0" w:color="auto"/>
        <w:left w:val="none" w:sz="0" w:space="0" w:color="auto"/>
        <w:bottom w:val="none" w:sz="0" w:space="0" w:color="auto"/>
        <w:right w:val="none" w:sz="0" w:space="0" w:color="auto"/>
      </w:divBdr>
    </w:div>
    <w:div w:id="546988155">
      <w:bodyDiv w:val="1"/>
      <w:marLeft w:val="0"/>
      <w:marRight w:val="0"/>
      <w:marTop w:val="0"/>
      <w:marBottom w:val="0"/>
      <w:divBdr>
        <w:top w:val="none" w:sz="0" w:space="0" w:color="auto"/>
        <w:left w:val="none" w:sz="0" w:space="0" w:color="auto"/>
        <w:bottom w:val="none" w:sz="0" w:space="0" w:color="auto"/>
        <w:right w:val="none" w:sz="0" w:space="0" w:color="auto"/>
      </w:divBdr>
      <w:divsChild>
        <w:div w:id="1722823147">
          <w:marLeft w:val="0"/>
          <w:marRight w:val="0"/>
          <w:marTop w:val="0"/>
          <w:marBottom w:val="0"/>
          <w:divBdr>
            <w:top w:val="none" w:sz="0" w:space="0" w:color="auto"/>
            <w:left w:val="none" w:sz="0" w:space="0" w:color="auto"/>
            <w:bottom w:val="none" w:sz="0" w:space="0" w:color="auto"/>
            <w:right w:val="none" w:sz="0" w:space="0" w:color="auto"/>
          </w:divBdr>
        </w:div>
      </w:divsChild>
    </w:div>
    <w:div w:id="555435569">
      <w:bodyDiv w:val="1"/>
      <w:marLeft w:val="0"/>
      <w:marRight w:val="0"/>
      <w:marTop w:val="0"/>
      <w:marBottom w:val="0"/>
      <w:divBdr>
        <w:top w:val="none" w:sz="0" w:space="0" w:color="auto"/>
        <w:left w:val="none" w:sz="0" w:space="0" w:color="auto"/>
        <w:bottom w:val="none" w:sz="0" w:space="0" w:color="auto"/>
        <w:right w:val="none" w:sz="0" w:space="0" w:color="auto"/>
      </w:divBdr>
    </w:div>
    <w:div w:id="560403490">
      <w:bodyDiv w:val="1"/>
      <w:marLeft w:val="0"/>
      <w:marRight w:val="0"/>
      <w:marTop w:val="0"/>
      <w:marBottom w:val="0"/>
      <w:divBdr>
        <w:top w:val="none" w:sz="0" w:space="0" w:color="auto"/>
        <w:left w:val="none" w:sz="0" w:space="0" w:color="auto"/>
        <w:bottom w:val="none" w:sz="0" w:space="0" w:color="auto"/>
        <w:right w:val="none" w:sz="0" w:space="0" w:color="auto"/>
      </w:divBdr>
    </w:div>
    <w:div w:id="643125396">
      <w:bodyDiv w:val="1"/>
      <w:marLeft w:val="0"/>
      <w:marRight w:val="0"/>
      <w:marTop w:val="0"/>
      <w:marBottom w:val="0"/>
      <w:divBdr>
        <w:top w:val="none" w:sz="0" w:space="0" w:color="auto"/>
        <w:left w:val="none" w:sz="0" w:space="0" w:color="auto"/>
        <w:bottom w:val="none" w:sz="0" w:space="0" w:color="auto"/>
        <w:right w:val="none" w:sz="0" w:space="0" w:color="auto"/>
      </w:divBdr>
    </w:div>
    <w:div w:id="916018074">
      <w:bodyDiv w:val="1"/>
      <w:marLeft w:val="0"/>
      <w:marRight w:val="0"/>
      <w:marTop w:val="0"/>
      <w:marBottom w:val="0"/>
      <w:divBdr>
        <w:top w:val="none" w:sz="0" w:space="0" w:color="auto"/>
        <w:left w:val="none" w:sz="0" w:space="0" w:color="auto"/>
        <w:bottom w:val="none" w:sz="0" w:space="0" w:color="auto"/>
        <w:right w:val="none" w:sz="0" w:space="0" w:color="auto"/>
      </w:divBdr>
    </w:div>
    <w:div w:id="1014264511">
      <w:bodyDiv w:val="1"/>
      <w:marLeft w:val="0"/>
      <w:marRight w:val="0"/>
      <w:marTop w:val="0"/>
      <w:marBottom w:val="0"/>
      <w:divBdr>
        <w:top w:val="none" w:sz="0" w:space="0" w:color="auto"/>
        <w:left w:val="none" w:sz="0" w:space="0" w:color="auto"/>
        <w:bottom w:val="none" w:sz="0" w:space="0" w:color="auto"/>
        <w:right w:val="none" w:sz="0" w:space="0" w:color="auto"/>
      </w:divBdr>
    </w:div>
    <w:div w:id="1162232126">
      <w:bodyDiv w:val="1"/>
      <w:marLeft w:val="0"/>
      <w:marRight w:val="0"/>
      <w:marTop w:val="0"/>
      <w:marBottom w:val="0"/>
      <w:divBdr>
        <w:top w:val="none" w:sz="0" w:space="0" w:color="auto"/>
        <w:left w:val="none" w:sz="0" w:space="0" w:color="auto"/>
        <w:bottom w:val="none" w:sz="0" w:space="0" w:color="auto"/>
        <w:right w:val="none" w:sz="0" w:space="0" w:color="auto"/>
      </w:divBdr>
    </w:div>
    <w:div w:id="1176385187">
      <w:bodyDiv w:val="1"/>
      <w:marLeft w:val="0"/>
      <w:marRight w:val="0"/>
      <w:marTop w:val="0"/>
      <w:marBottom w:val="0"/>
      <w:divBdr>
        <w:top w:val="none" w:sz="0" w:space="0" w:color="auto"/>
        <w:left w:val="none" w:sz="0" w:space="0" w:color="auto"/>
        <w:bottom w:val="none" w:sz="0" w:space="0" w:color="auto"/>
        <w:right w:val="none" w:sz="0" w:space="0" w:color="auto"/>
      </w:divBdr>
    </w:div>
    <w:div w:id="1368751859">
      <w:bodyDiv w:val="1"/>
      <w:marLeft w:val="0"/>
      <w:marRight w:val="0"/>
      <w:marTop w:val="0"/>
      <w:marBottom w:val="0"/>
      <w:divBdr>
        <w:top w:val="none" w:sz="0" w:space="0" w:color="auto"/>
        <w:left w:val="none" w:sz="0" w:space="0" w:color="auto"/>
        <w:bottom w:val="none" w:sz="0" w:space="0" w:color="auto"/>
        <w:right w:val="none" w:sz="0" w:space="0" w:color="auto"/>
      </w:divBdr>
    </w:div>
    <w:div w:id="1499268574">
      <w:bodyDiv w:val="1"/>
      <w:marLeft w:val="0"/>
      <w:marRight w:val="0"/>
      <w:marTop w:val="0"/>
      <w:marBottom w:val="0"/>
      <w:divBdr>
        <w:top w:val="none" w:sz="0" w:space="0" w:color="auto"/>
        <w:left w:val="none" w:sz="0" w:space="0" w:color="auto"/>
        <w:bottom w:val="none" w:sz="0" w:space="0" w:color="auto"/>
        <w:right w:val="none" w:sz="0" w:space="0" w:color="auto"/>
      </w:divBdr>
    </w:div>
    <w:div w:id="1549804616">
      <w:bodyDiv w:val="1"/>
      <w:marLeft w:val="0"/>
      <w:marRight w:val="0"/>
      <w:marTop w:val="0"/>
      <w:marBottom w:val="0"/>
      <w:divBdr>
        <w:top w:val="none" w:sz="0" w:space="0" w:color="auto"/>
        <w:left w:val="none" w:sz="0" w:space="0" w:color="auto"/>
        <w:bottom w:val="none" w:sz="0" w:space="0" w:color="auto"/>
        <w:right w:val="none" w:sz="0" w:space="0" w:color="auto"/>
      </w:divBdr>
    </w:div>
    <w:div w:id="1568224121">
      <w:bodyDiv w:val="1"/>
      <w:marLeft w:val="0"/>
      <w:marRight w:val="0"/>
      <w:marTop w:val="0"/>
      <w:marBottom w:val="0"/>
      <w:divBdr>
        <w:top w:val="none" w:sz="0" w:space="0" w:color="auto"/>
        <w:left w:val="none" w:sz="0" w:space="0" w:color="auto"/>
        <w:bottom w:val="none" w:sz="0" w:space="0" w:color="auto"/>
        <w:right w:val="none" w:sz="0" w:space="0" w:color="auto"/>
      </w:divBdr>
    </w:div>
    <w:div w:id="1618097159">
      <w:bodyDiv w:val="1"/>
      <w:marLeft w:val="0"/>
      <w:marRight w:val="0"/>
      <w:marTop w:val="0"/>
      <w:marBottom w:val="0"/>
      <w:divBdr>
        <w:top w:val="none" w:sz="0" w:space="0" w:color="auto"/>
        <w:left w:val="none" w:sz="0" w:space="0" w:color="auto"/>
        <w:bottom w:val="none" w:sz="0" w:space="0" w:color="auto"/>
        <w:right w:val="none" w:sz="0" w:space="0" w:color="auto"/>
      </w:divBdr>
    </w:div>
    <w:div w:id="1665040150">
      <w:bodyDiv w:val="1"/>
      <w:marLeft w:val="0"/>
      <w:marRight w:val="0"/>
      <w:marTop w:val="0"/>
      <w:marBottom w:val="0"/>
      <w:divBdr>
        <w:top w:val="none" w:sz="0" w:space="0" w:color="auto"/>
        <w:left w:val="none" w:sz="0" w:space="0" w:color="auto"/>
        <w:bottom w:val="none" w:sz="0" w:space="0" w:color="auto"/>
        <w:right w:val="none" w:sz="0" w:space="0" w:color="auto"/>
      </w:divBdr>
    </w:div>
    <w:div w:id="1710377142">
      <w:bodyDiv w:val="1"/>
      <w:marLeft w:val="0"/>
      <w:marRight w:val="0"/>
      <w:marTop w:val="0"/>
      <w:marBottom w:val="0"/>
      <w:divBdr>
        <w:top w:val="none" w:sz="0" w:space="0" w:color="auto"/>
        <w:left w:val="none" w:sz="0" w:space="0" w:color="auto"/>
        <w:bottom w:val="none" w:sz="0" w:space="0" w:color="auto"/>
        <w:right w:val="none" w:sz="0" w:space="0" w:color="auto"/>
      </w:divBdr>
    </w:div>
    <w:div w:id="1741366471">
      <w:bodyDiv w:val="1"/>
      <w:marLeft w:val="0"/>
      <w:marRight w:val="0"/>
      <w:marTop w:val="0"/>
      <w:marBottom w:val="0"/>
      <w:divBdr>
        <w:top w:val="none" w:sz="0" w:space="0" w:color="auto"/>
        <w:left w:val="none" w:sz="0" w:space="0" w:color="auto"/>
        <w:bottom w:val="none" w:sz="0" w:space="0" w:color="auto"/>
        <w:right w:val="none" w:sz="0" w:space="0" w:color="auto"/>
      </w:divBdr>
    </w:div>
    <w:div w:id="1791704202">
      <w:bodyDiv w:val="1"/>
      <w:marLeft w:val="0"/>
      <w:marRight w:val="0"/>
      <w:marTop w:val="0"/>
      <w:marBottom w:val="0"/>
      <w:divBdr>
        <w:top w:val="none" w:sz="0" w:space="0" w:color="auto"/>
        <w:left w:val="none" w:sz="0" w:space="0" w:color="auto"/>
        <w:bottom w:val="none" w:sz="0" w:space="0" w:color="auto"/>
        <w:right w:val="none" w:sz="0" w:space="0" w:color="auto"/>
      </w:divBdr>
    </w:div>
    <w:div w:id="1985086241">
      <w:bodyDiv w:val="1"/>
      <w:marLeft w:val="0"/>
      <w:marRight w:val="0"/>
      <w:marTop w:val="0"/>
      <w:marBottom w:val="0"/>
      <w:divBdr>
        <w:top w:val="none" w:sz="0" w:space="0" w:color="auto"/>
        <w:left w:val="none" w:sz="0" w:space="0" w:color="auto"/>
        <w:bottom w:val="none" w:sz="0" w:space="0" w:color="auto"/>
        <w:right w:val="none" w:sz="0" w:space="0" w:color="auto"/>
      </w:divBdr>
    </w:div>
    <w:div w:id="2029595983">
      <w:bodyDiv w:val="1"/>
      <w:marLeft w:val="0"/>
      <w:marRight w:val="0"/>
      <w:marTop w:val="0"/>
      <w:marBottom w:val="0"/>
      <w:divBdr>
        <w:top w:val="none" w:sz="0" w:space="0" w:color="auto"/>
        <w:left w:val="none" w:sz="0" w:space="0" w:color="auto"/>
        <w:bottom w:val="none" w:sz="0" w:space="0" w:color="auto"/>
        <w:right w:val="none" w:sz="0" w:space="0" w:color="auto"/>
      </w:divBdr>
    </w:div>
    <w:div w:id="2037392125">
      <w:bodyDiv w:val="1"/>
      <w:marLeft w:val="0"/>
      <w:marRight w:val="0"/>
      <w:marTop w:val="0"/>
      <w:marBottom w:val="0"/>
      <w:divBdr>
        <w:top w:val="none" w:sz="0" w:space="0" w:color="auto"/>
        <w:left w:val="none" w:sz="0" w:space="0" w:color="auto"/>
        <w:bottom w:val="none" w:sz="0" w:space="0" w:color="auto"/>
        <w:right w:val="none" w:sz="0" w:space="0" w:color="auto"/>
      </w:divBdr>
    </w:div>
    <w:div w:id="208433023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utibeetim" TargetMode="External"/><Relationship Id="rId13" Type="http://schemas.openxmlformats.org/officeDocument/2006/relationships/image" Target="media/image4.emf"/><Relationship Id="rId18" Type="http://schemas.openxmlformats.org/officeDocument/2006/relationships/image" Target="media/image9.emf"/><Relationship Id="rId3" Type="http://schemas.openxmlformats.org/officeDocument/2006/relationships/styles" Target="styles.xml"/><Relationship Id="rId21" Type="http://schemas.openxmlformats.org/officeDocument/2006/relationships/image" Target="media/image12.emf"/><Relationship Id="rId7" Type="http://schemas.openxmlformats.org/officeDocument/2006/relationships/hyperlink" Target="mailto:utibeman@gmail.com" TargetMode="External"/><Relationship Id="rId12" Type="http://schemas.openxmlformats.org/officeDocument/2006/relationships/image" Target="media/image3.emf"/><Relationship Id="rId17" Type="http://schemas.openxmlformats.org/officeDocument/2006/relationships/image" Target="media/image8.emf"/><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emf"/><Relationship Id="rId20" Type="http://schemas.openxmlformats.org/officeDocument/2006/relationships/image" Target="media/image11.emf"/><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emf"/><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6.emf"/><Relationship Id="rId23" Type="http://schemas.openxmlformats.org/officeDocument/2006/relationships/image" Target="media/image14.emf"/><Relationship Id="rId10" Type="http://schemas.openxmlformats.org/officeDocument/2006/relationships/image" Target="media/image1.emf"/><Relationship Id="rId19" Type="http://schemas.openxmlformats.org/officeDocument/2006/relationships/image" Target="media/image10.emf"/><Relationship Id="rId4" Type="http://schemas.microsoft.com/office/2007/relationships/stylesWithEffects" Target="stylesWithEffects.xml"/><Relationship Id="rId9" Type="http://schemas.openxmlformats.org/officeDocument/2006/relationships/hyperlink" Target="http://www.utibeetim.com/" TargetMode="External"/><Relationship Id="rId14" Type="http://schemas.openxmlformats.org/officeDocument/2006/relationships/image" Target="media/image5.emf"/><Relationship Id="rId22" Type="http://schemas.openxmlformats.org/officeDocument/2006/relationships/image" Target="media/image13.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40A258F-7D8C-41A8-BA24-5FDCFE6850C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1001</TotalTime>
  <Pages>35</Pages>
  <Words>6745</Words>
  <Characters>38450</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45105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Young Billionaire</dc:creator>
  <cp:lastModifiedBy>HP</cp:lastModifiedBy>
  <cp:revision>15</cp:revision>
  <dcterms:created xsi:type="dcterms:W3CDTF">2016-01-21T13:23:00Z</dcterms:created>
  <dcterms:modified xsi:type="dcterms:W3CDTF">2016-02-06T10:53:00Z</dcterms:modified>
</cp:coreProperties>
</file>